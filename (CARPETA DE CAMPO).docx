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31611643"/>
        <w:docPartObj>
          <w:docPartGallery w:val="Cover Pages"/>
          <w:docPartUnique/>
        </w:docPartObj>
      </w:sdtPr>
      <w:sdtEndPr>
        <w:rPr>
          <w:rFonts w:ascii="Arial" w:hAnsi="Arial" w:cs="Arial"/>
          <w:sz w:val="28"/>
          <w:szCs w:val="28"/>
          <w:lang w:val="es-MX"/>
        </w:rPr>
      </w:sdtEndPr>
      <w:sdtContent>
        <w:p w:rsidR="00AF3A63" w:rsidRDefault="009857C6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3438525</wp:posOffset>
                    </wp:positionH>
                    <wp:positionV relativeFrom="page">
                      <wp:posOffset>457200</wp:posOffset>
                    </wp:positionV>
                    <wp:extent cx="2875915" cy="2331085"/>
                    <wp:effectExtent l="0" t="0" r="3175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2331085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F3A63" w:rsidRDefault="00CA30E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ascii="Georgia" w:hAnsi="Georgia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Descripción breve"/>
                                    <w:id w:val="64601530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20A6">
                                      <w:rPr>
                                        <w:rFonts w:ascii="Georgia" w:hAnsi="Georgia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  </w:t>
                                    </w:r>
                                    <w:r w:rsidR="00AF3A63" w:rsidRPr="00AF3A63">
                                      <w:rPr>
                                        <w:rFonts w:ascii="Georgia" w:hAnsi="Georgia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CARPETA DE CAMPO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467" o:spid="_x0000_s1026" style="position:absolute;margin-left:270.75pt;margin-top:36pt;width:226.45pt;height:183.55pt;z-index:251660288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" fillcolor="#44546a [3215]" stroked="f" strokeweight="1pt">
                    <v:textbox inset="14.4pt,14.4pt,14.4pt,28.8pt">
                      <w:txbxContent>
                        <w:p w:rsidR="00AF3A63" w:rsidRDefault="00CA30E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Georgia" w:hAnsi="Georgia"/>
                                <w:color w:val="FFFFFF" w:themeColor="background1"/>
                                <w:sz w:val="56"/>
                                <w:szCs w:val="56"/>
                              </w:rPr>
                              <w:alias w:val="Descripción breve"/>
                              <w:id w:val="64601530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820A6">
                                <w:rPr>
                                  <w:rFonts w:ascii="Georgia" w:hAnsi="Georgia"/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  </w:t>
                              </w:r>
                              <w:r w:rsidR="00AF3A63" w:rsidRPr="00AF3A63">
                                <w:rPr>
                                  <w:rFonts w:ascii="Georgia" w:hAnsi="Georgia"/>
                                  <w:color w:val="FFFFFF" w:themeColor="background1"/>
                                  <w:sz w:val="56"/>
                                  <w:szCs w:val="56"/>
                                </w:rPr>
                                <w:t>CARPETA DE CAMPO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F86E40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9791700"/>
                    <wp:effectExtent l="0" t="0" r="24130" b="1905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97917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rect w14:anchorId="2293BF33" id="Rectángulo 468" o:spid="_x0000_s1026" style="position:absolute;margin-left:0;margin-top:0;width:244.8pt;height:771pt;z-index:251659264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1820A6">
            <w:t xml:space="preserve">    </w:t>
          </w:r>
          <w:r w:rsidR="001820A6">
            <w:rPr>
              <w:noProof/>
            </w:rPr>
            <w:t xml:space="preserve"> </w:t>
          </w:r>
          <w:r w:rsidR="00AF3A6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F3A63" w:rsidRDefault="00AF3A63"/>
                              <w:p w:rsidR="001820A6" w:rsidRDefault="001820A6"/>
                              <w:p w:rsidR="001820A6" w:rsidRDefault="001820A6"/>
                              <w:p w:rsidR="001820A6" w:rsidRDefault="001820A6"/>
                              <w:p w:rsidR="001820A6" w:rsidRDefault="001820A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AF3A63" w:rsidRDefault="00AF3A63"/>
                        <w:p w:rsidR="001820A6" w:rsidRDefault="001820A6"/>
                        <w:p w:rsidR="001820A6" w:rsidRDefault="001820A6"/>
                        <w:p w:rsidR="001820A6" w:rsidRDefault="001820A6"/>
                        <w:p w:rsidR="001820A6" w:rsidRDefault="001820A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AF3A63" w:rsidRDefault="002A3CA8">
          <w:pPr>
            <w:rPr>
              <w:rFonts w:ascii="Arial" w:hAnsi="Arial" w:cs="Arial"/>
              <w:sz w:val="28"/>
              <w:szCs w:val="28"/>
              <w:lang w:val="es-MX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3438525</wp:posOffset>
                    </wp:positionH>
                    <wp:positionV relativeFrom="page">
                      <wp:posOffset>7658100</wp:posOffset>
                    </wp:positionV>
                    <wp:extent cx="2797810" cy="2286000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28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3CA8" w:rsidRPr="002A3CA8" w:rsidRDefault="002A3CA8">
                                <w:pPr>
                                  <w:pStyle w:val="Sinespaciado"/>
                                  <w:rPr>
                                    <w:rFonts w:ascii="Georgia" w:hAnsi="Georgia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A3CA8">
                                  <w:rPr>
                                    <w:rFonts w:ascii="Georgia" w:hAnsi="Georgia"/>
                                    <w:b/>
                                    <w:color w:val="262626" w:themeColor="text1" w:themeTint="D9"/>
                                    <w:sz w:val="32"/>
                                    <w:szCs w:val="32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TECNICA 2</w:t>
                                </w:r>
                                <w:r w:rsidRPr="002A3CA8">
                                  <w:rPr>
                                    <w:rFonts w:ascii="Georgia" w:hAnsi="Georgia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eorgia" w:hAnsi="Georgia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CHACO</w:t>
                                </w:r>
                              </w:p>
                              <w:p w:rsidR="001820A6" w:rsidRPr="002A3CA8" w:rsidRDefault="001820A6">
                                <w:pPr>
                                  <w:pStyle w:val="Sinespaciado"/>
                                  <w:rPr>
                                    <w:rFonts w:ascii="Georgia" w:hAnsi="Georgia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Georgia" w:hAnsi="Georgia"/>
                                    <w:color w:val="44546A" w:themeColor="text2"/>
                                    <w:sz w:val="40"/>
                                    <w:szCs w:val="40"/>
                                  </w:rPr>
                                  <w:t>18 de agosto de 2023</w:t>
                                </w:r>
                              </w:p>
                              <w:p w:rsidR="00AF3A63" w:rsidRPr="00AF3A63" w:rsidRDefault="001820A6">
                                <w:pPr>
                                  <w:pStyle w:val="Sinespaciado"/>
                                  <w:rPr>
                                    <w:rFonts w:ascii="Georgia" w:hAnsi="Georgia"/>
                                    <w:color w:val="44546A" w:themeColor="text2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Georgia" w:hAnsi="Georgia"/>
                                    <w:color w:val="44546A" w:themeColor="text2"/>
                                    <w:sz w:val="40"/>
                                    <w:szCs w:val="40"/>
                                  </w:rPr>
                                  <w:t xml:space="preserve">Posadas </w:t>
                                </w:r>
                                <w:r w:rsidR="002A3CA8">
                                  <w:rPr>
                                    <w:rFonts w:ascii="Georgia" w:hAnsi="Georgia"/>
                                    <w:color w:val="44546A" w:themeColor="text2"/>
                                    <w:sz w:val="40"/>
                                    <w:szCs w:val="40"/>
                                  </w:rPr>
                                  <w:t>–</w:t>
                                </w:r>
                                <w:r>
                                  <w:rPr>
                                    <w:rFonts w:ascii="Georgia" w:hAnsi="Georgia"/>
                                    <w:color w:val="44546A" w:themeColor="text2"/>
                                    <w:sz w:val="40"/>
                                    <w:szCs w:val="40"/>
                                  </w:rPr>
                                  <w:t xml:space="preserve"> Misiones</w:t>
                                </w:r>
                                <w:sdt>
                                  <w:sdtPr>
                                    <w:rPr>
                                      <w:rFonts w:ascii="Georgia" w:hAnsi="Georgia"/>
                                      <w:color w:val="44546A" w:themeColor="text2"/>
                                      <w:sz w:val="32"/>
                                      <w:szCs w:val="32"/>
                                    </w:rPr>
                                    <w:alias w:val="Autor"/>
                                    <w:id w:val="335268341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857C6">
                                      <w:rPr>
                                        <w:rFonts w:ascii="Georgia" w:hAnsi="Georgia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8" type="#_x0000_t202" style="position:absolute;margin-left:270.75pt;margin-top:603pt;width:220.3pt;height:180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" filled="f" stroked="f" strokeweight=".5pt">
                    <v:textbox>
                      <w:txbxContent>
                        <w:p w:rsidR="002A3CA8" w:rsidRPr="002A3CA8" w:rsidRDefault="002A3CA8">
                          <w:pPr>
                            <w:pStyle w:val="Sinespaciado"/>
                            <w:rPr>
                              <w:rFonts w:ascii="Georgia" w:hAnsi="Georgia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2A3CA8">
                            <w:rPr>
                              <w:rFonts w:ascii="Georgia" w:hAnsi="Georgia"/>
                              <w:b/>
                              <w:color w:val="262626" w:themeColor="text1" w:themeTint="D9"/>
                              <w:sz w:val="32"/>
                              <w:szCs w:val="32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TECNICA 2</w:t>
                          </w:r>
                          <w:r w:rsidRPr="002A3CA8">
                            <w:rPr>
                              <w:rFonts w:ascii="Georgia" w:hAnsi="Georgia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CHACO</w:t>
                          </w:r>
                        </w:p>
                        <w:p w:rsidR="001820A6" w:rsidRPr="002A3CA8" w:rsidRDefault="001820A6">
                          <w:pPr>
                            <w:pStyle w:val="Sinespaciado"/>
                            <w:rPr>
                              <w:rFonts w:ascii="Georgia" w:hAnsi="Georgia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hAnsi="Georgia"/>
                              <w:color w:val="44546A" w:themeColor="text2"/>
                              <w:sz w:val="40"/>
                              <w:szCs w:val="40"/>
                            </w:rPr>
                            <w:t>18 de agosto de 2023</w:t>
                          </w:r>
                        </w:p>
                        <w:p w:rsidR="00AF3A63" w:rsidRPr="00AF3A63" w:rsidRDefault="001820A6">
                          <w:pPr>
                            <w:pStyle w:val="Sinespaciado"/>
                            <w:rPr>
                              <w:rFonts w:ascii="Georgia" w:hAnsi="Georgia"/>
                              <w:color w:val="44546A" w:themeColor="text2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Georgia" w:hAnsi="Georgia"/>
                              <w:color w:val="44546A" w:themeColor="text2"/>
                              <w:sz w:val="40"/>
                              <w:szCs w:val="40"/>
                            </w:rPr>
                            <w:t xml:space="preserve">Posadas </w:t>
                          </w:r>
                          <w:r w:rsidR="002A3CA8">
                            <w:rPr>
                              <w:rFonts w:ascii="Georgia" w:hAnsi="Georgia"/>
                              <w:color w:val="44546A" w:themeColor="text2"/>
                              <w:sz w:val="40"/>
                              <w:szCs w:val="40"/>
                            </w:rPr>
                            <w:t>–</w:t>
                          </w:r>
                          <w:r>
                            <w:rPr>
                              <w:rFonts w:ascii="Georgia" w:hAnsi="Georgia"/>
                              <w:color w:val="44546A" w:themeColor="text2"/>
                              <w:sz w:val="40"/>
                              <w:szCs w:val="40"/>
                            </w:rPr>
                            <w:t xml:space="preserve"> Misiones</w:t>
                          </w:r>
                          <w:sdt>
                            <w:sdtPr>
                              <w:rPr>
                                <w:rFonts w:ascii="Georgia" w:hAnsi="Georgia"/>
                                <w:color w:val="44546A" w:themeColor="text2"/>
                                <w:sz w:val="32"/>
                                <w:szCs w:val="32"/>
                              </w:rPr>
                              <w:alias w:val="Autor"/>
                              <w:id w:val="335268341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857C6">
                                <w:rPr>
                                  <w:rFonts w:ascii="Georgia" w:hAnsi="Georgia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3800475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3800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3CA8" w:rsidRDefault="00AF3A63" w:rsidP="009857C6">
                                <w:pPr>
                                  <w:jc w:val="center"/>
                                  <w:rPr>
                                    <w:rFonts w:ascii="Georgia" w:hAnsi="Georgia" w:cs="Arial"/>
                                    <w:sz w:val="52"/>
                                    <w:szCs w:val="52"/>
                                    <w:lang w:val="es-MX"/>
                                  </w:rPr>
                                </w:pPr>
                                <w:r w:rsidRPr="005A639A">
                                  <w:rPr>
                                    <w:rFonts w:ascii="Georgia" w:hAnsi="Georgia" w:cs="Arial"/>
                                    <w:sz w:val="44"/>
                                    <w:szCs w:val="44"/>
                                    <w:lang w:val="es-MX"/>
                                  </w:rPr>
                                  <w:t xml:space="preserve"> </w:t>
                                </w:r>
                                <w:r w:rsidR="002A3CA8" w:rsidRPr="00F86E40">
                                  <w:rPr>
                                    <w:noProof/>
                                    <w:lang w:eastAsia="es-ES"/>
                                  </w:rPr>
                                  <w:drawing>
                                    <wp:inline distT="0" distB="0" distL="0" distR="0" wp14:anchorId="06368EEC" wp14:editId="7615B60B">
                                      <wp:extent cx="2143125" cy="2019300"/>
                                      <wp:effectExtent l="0" t="0" r="9525" b="0"/>
                                      <wp:docPr id="9" name="Imagen 9" descr="C:\Users\Adriana Roman\Downloads\LOGO WRO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0" descr="C:\Users\Adriana Roman\Downloads\LOGO WRO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43125" cy="2019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AF3A63" w:rsidRDefault="002A3CA8" w:rsidP="002A3CA8">
                                <w:pPr>
                                  <w:jc w:val="center"/>
                                  <w:rPr>
                                    <w:rFonts w:ascii="Georgia" w:hAnsi="Georgia" w:cs="Arial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 w:rsidRPr="002A3CA8">
                                  <w:rPr>
                                    <w:rFonts w:ascii="Georgia" w:hAnsi="Georgia" w:cs="Arial"/>
                                    <w:sz w:val="48"/>
                                    <w:szCs w:val="48"/>
                                    <w:lang w:val="es-MX"/>
                                  </w:rPr>
                                  <w:t>ARGENTINA</w:t>
                                </w:r>
                              </w:p>
                              <w:p w:rsidR="002A3CA8" w:rsidRPr="002A3CA8" w:rsidRDefault="002A3CA8" w:rsidP="002A3CA8">
                                <w:pPr>
                                  <w:jc w:val="center"/>
                                  <w:rPr>
                                    <w:rFonts w:ascii="Georgia" w:hAnsi="Georgia" w:cs="Arial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</w:p>
                              <w:p w:rsidR="00AF3A63" w:rsidRDefault="00AF3A63">
                                <w:pPr>
                                  <w:rPr>
                                    <w:rFonts w:ascii="Georgia" w:eastAsiaTheme="majorEastAsia" w:hAnsi="Georgia" w:cstheme="majorBidi"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AF3A63">
                                  <w:rPr>
                                    <w:rFonts w:ascii="Georgia" w:eastAsiaTheme="majorEastAsia" w:hAnsi="Georgia" w:cstheme="majorBidi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Georgia" w:eastAsiaTheme="majorEastAsia" w:hAnsi="Georgia" w:cstheme="majorBidi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Subtítulo"/>
                                    <w:id w:val="-989796684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5BAC" w:rsidRPr="00AF3A63">
                                      <w:rPr>
                                        <w:rFonts w:ascii="Georgia" w:eastAsiaTheme="majorEastAsia" w:hAnsi="Georgia" w:cstheme="majorBidi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INSTANCIA REGIONAL</w:t>
                                    </w:r>
                                  </w:sdtContent>
                                </w:sdt>
                              </w:p>
                              <w:p w:rsidR="00035BAC" w:rsidRDefault="00035BAC">
                                <w:pPr>
                                  <w:rPr>
                                    <w:rFonts w:ascii="Georgia" w:eastAsiaTheme="majorEastAsia" w:hAnsi="Georgia" w:cstheme="majorBidi"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035BAC" w:rsidRPr="00AF3A63" w:rsidRDefault="00035BAC">
                                <w:pPr>
                                  <w:rPr>
                                    <w:rFonts w:ascii="Georgia" w:eastAsiaTheme="majorEastAsia" w:hAnsi="Georgia" w:cstheme="majorBidi"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035BAC">
                                  <w:rPr>
                                    <w:rFonts w:ascii="Georgia" w:eastAsiaTheme="majorEastAsia" w:hAnsi="Georgia" w:cstheme="majorBidi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CATEGORIA:</w:t>
                                </w:r>
                                <w:r>
                                  <w:rPr>
                                    <w:rFonts w:ascii="Georgia" w:eastAsiaTheme="majorEastAsia" w:hAnsi="Georgia" w:cstheme="majorBidi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Futuros Ingenieros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299.25pt;z-index:251661312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" filled="f" stroked="f" strokeweight=".5pt">
                    <v:textbox>
                      <w:txbxContent>
                        <w:p w:rsidR="002A3CA8" w:rsidRDefault="00AF3A63" w:rsidP="009857C6">
                          <w:pPr>
                            <w:jc w:val="center"/>
                            <w:rPr>
                              <w:rFonts w:ascii="Georgia" w:hAnsi="Georgia" w:cs="Arial"/>
                              <w:sz w:val="52"/>
                              <w:szCs w:val="52"/>
                              <w:lang w:val="es-MX"/>
                            </w:rPr>
                          </w:pPr>
                          <w:r w:rsidRPr="005A639A">
                            <w:rPr>
                              <w:rFonts w:ascii="Georgia" w:hAnsi="Georgia" w:cs="Arial"/>
                              <w:sz w:val="44"/>
                              <w:szCs w:val="44"/>
                              <w:lang w:val="es-MX"/>
                            </w:rPr>
                            <w:t xml:space="preserve"> </w:t>
                          </w:r>
                          <w:r w:rsidR="002A3CA8" w:rsidRPr="00F86E40">
                            <w:rPr>
                              <w:noProof/>
                              <w:lang w:eastAsia="es-ES"/>
                            </w:rPr>
                            <w:drawing>
                              <wp:inline distT="0" distB="0" distL="0" distR="0" wp14:anchorId="06368EEC" wp14:editId="7615B60B">
                                <wp:extent cx="2143125" cy="2019300"/>
                                <wp:effectExtent l="0" t="0" r="9525" b="0"/>
                                <wp:docPr id="9" name="Imagen 9" descr="C:\Users\Adriana Roman\Downloads\LOGO WR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0" descr="C:\Users\Adriana Roman\Downloads\LOGO WRO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43125" cy="20193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AF3A63" w:rsidRDefault="002A3CA8" w:rsidP="002A3CA8">
                          <w:pPr>
                            <w:jc w:val="center"/>
                            <w:rPr>
                              <w:rFonts w:ascii="Georgia" w:hAnsi="Georgia" w:cs="Arial"/>
                              <w:sz w:val="48"/>
                              <w:szCs w:val="48"/>
                              <w:lang w:val="es-MX"/>
                            </w:rPr>
                          </w:pPr>
                          <w:r w:rsidRPr="002A3CA8">
                            <w:rPr>
                              <w:rFonts w:ascii="Georgia" w:hAnsi="Georgia" w:cs="Arial"/>
                              <w:sz w:val="48"/>
                              <w:szCs w:val="48"/>
                              <w:lang w:val="es-MX"/>
                            </w:rPr>
                            <w:t>ARGENTINA</w:t>
                          </w:r>
                        </w:p>
                        <w:p w:rsidR="002A3CA8" w:rsidRPr="002A3CA8" w:rsidRDefault="002A3CA8" w:rsidP="002A3CA8">
                          <w:pPr>
                            <w:jc w:val="center"/>
                            <w:rPr>
                              <w:rFonts w:ascii="Georgia" w:hAnsi="Georgia" w:cs="Arial"/>
                              <w:sz w:val="48"/>
                              <w:szCs w:val="48"/>
                              <w:lang w:val="es-MX"/>
                            </w:rPr>
                          </w:pPr>
                        </w:p>
                        <w:p w:rsidR="00AF3A63" w:rsidRDefault="00AF3A63">
                          <w:pPr>
                            <w:rPr>
                              <w:rFonts w:ascii="Georgia" w:eastAsiaTheme="majorEastAsia" w:hAnsi="Georgia" w:cstheme="majorBidi"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 w:rsidRPr="00AF3A63">
                            <w:rPr>
                              <w:rFonts w:ascii="Georgia" w:eastAsiaTheme="majorEastAsia" w:hAnsi="Georgia" w:cstheme="majorBidi"/>
                              <w:color w:val="000000" w:themeColor="text1"/>
                              <w:sz w:val="32"/>
                              <w:szCs w:val="32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Georgia" w:eastAsiaTheme="majorEastAsia" w:hAnsi="Georgia" w:cstheme="majorBidi"/>
                                <w:color w:val="000000" w:themeColor="text1"/>
                                <w:sz w:val="32"/>
                                <w:szCs w:val="32"/>
                              </w:rPr>
                              <w:alias w:val="Subtítulo"/>
                              <w:id w:val="-989796684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5BAC" w:rsidRPr="00AF3A63">
                                <w:rPr>
                                  <w:rFonts w:ascii="Georgia" w:eastAsiaTheme="majorEastAsia" w:hAnsi="Georgia" w:cstheme="majorBidi"/>
                                  <w:color w:val="000000" w:themeColor="text1"/>
                                  <w:sz w:val="32"/>
                                  <w:szCs w:val="32"/>
                                </w:rPr>
                                <w:t>INSTANCIA REGIONAL</w:t>
                              </w:r>
                            </w:sdtContent>
                          </w:sdt>
                        </w:p>
                        <w:p w:rsidR="00035BAC" w:rsidRDefault="00035BAC">
                          <w:pPr>
                            <w:rPr>
                              <w:rFonts w:ascii="Georgia" w:eastAsiaTheme="majorEastAsia" w:hAnsi="Georgia" w:cstheme="majorBidi"/>
                              <w:color w:val="000000" w:themeColor="text1"/>
                              <w:sz w:val="32"/>
                              <w:szCs w:val="32"/>
                            </w:rPr>
                          </w:pPr>
                        </w:p>
                        <w:p w:rsidR="00035BAC" w:rsidRPr="00AF3A63" w:rsidRDefault="00035BAC">
                          <w:pPr>
                            <w:rPr>
                              <w:rFonts w:ascii="Georgia" w:eastAsiaTheme="majorEastAsia" w:hAnsi="Georgia" w:cstheme="majorBidi"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 w:rsidRPr="00035BAC">
                            <w:rPr>
                              <w:rFonts w:ascii="Georgia" w:eastAsiaTheme="majorEastAsia" w:hAnsi="Georgia" w:cstheme="majorBidi"/>
                              <w:color w:val="000000" w:themeColor="text1"/>
                              <w:sz w:val="32"/>
                              <w:szCs w:val="32"/>
                            </w:rPr>
                            <w:t>CATEGORIA:</w:t>
                          </w:r>
                          <w:r>
                            <w:rPr>
                              <w:rFonts w:ascii="Georgia" w:eastAsiaTheme="majorEastAsia" w:hAnsi="Georgia" w:cstheme="majorBidi"/>
                              <w:color w:val="000000" w:themeColor="text1"/>
                              <w:sz w:val="32"/>
                              <w:szCs w:val="32"/>
                            </w:rPr>
                            <w:t xml:space="preserve"> Futuros Ingenieros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F3A63">
            <w:rPr>
              <w:rFonts w:ascii="Arial" w:hAnsi="Arial" w:cs="Arial"/>
              <w:sz w:val="28"/>
              <w:szCs w:val="28"/>
              <w:lang w:val="es-MX"/>
            </w:rPr>
            <w:br w:type="page"/>
          </w:r>
        </w:p>
      </w:sdtContent>
    </w:sdt>
    <w:p w:rsidR="008009F3" w:rsidRDefault="006D6594">
      <w:pPr>
        <w:rPr>
          <w:rFonts w:ascii="Arial" w:hAnsi="Arial" w:cs="Arial"/>
          <w:b/>
          <w:sz w:val="28"/>
          <w:szCs w:val="28"/>
          <w:lang w:val="es-MX"/>
        </w:rPr>
      </w:pPr>
      <w:r w:rsidRPr="006D6594">
        <w:rPr>
          <w:rFonts w:ascii="Arial" w:hAnsi="Arial" w:cs="Arial"/>
          <w:b/>
          <w:sz w:val="28"/>
          <w:szCs w:val="28"/>
          <w:lang w:val="es-MX"/>
        </w:rPr>
        <w:lastRenderedPageBreak/>
        <w:t>EQUIPO  PARTICIPANTE</w:t>
      </w:r>
    </w:p>
    <w:p w:rsidR="002A3CA8" w:rsidRDefault="002A3CA8">
      <w:pPr>
        <w:rPr>
          <w:rFonts w:ascii="Arial" w:hAnsi="Arial" w:cs="Arial"/>
          <w:b/>
          <w:sz w:val="28"/>
          <w:szCs w:val="28"/>
          <w:lang w:val="es-MX"/>
        </w:rPr>
      </w:pPr>
    </w:p>
    <w:p w:rsidR="002A3CA8" w:rsidRPr="006D6594" w:rsidRDefault="002A3CA8">
      <w:pPr>
        <w:rPr>
          <w:rFonts w:ascii="Arial" w:hAnsi="Arial" w:cs="Arial"/>
          <w:b/>
          <w:sz w:val="28"/>
          <w:szCs w:val="28"/>
          <w:lang w:val="es-MX"/>
        </w:rPr>
      </w:pPr>
    </w:p>
    <w:p w:rsidR="00035BAC" w:rsidRDefault="00035BAC">
      <w:pPr>
        <w:rPr>
          <w:rFonts w:ascii="Arial" w:hAnsi="Arial" w:cs="Arial"/>
          <w:sz w:val="28"/>
          <w:szCs w:val="28"/>
          <w:lang w:val="es-MX"/>
        </w:rPr>
      </w:pPr>
      <w:r w:rsidRPr="00035BAC">
        <w:rPr>
          <w:rFonts w:ascii="Arial" w:hAnsi="Arial" w:cs="Arial"/>
          <w:b/>
          <w:sz w:val="28"/>
          <w:szCs w:val="28"/>
          <w:lang w:val="es-MX"/>
        </w:rPr>
        <w:t>ALUMNOS:</w:t>
      </w:r>
      <w:r w:rsidRPr="008009F3">
        <w:rPr>
          <w:rFonts w:ascii="Arial" w:hAnsi="Arial" w:cs="Arial"/>
          <w:sz w:val="28"/>
          <w:szCs w:val="28"/>
          <w:lang w:val="es-MX"/>
        </w:rPr>
        <w:t xml:space="preserve"> </w:t>
      </w:r>
      <w:r w:rsidR="008009F3" w:rsidRPr="008009F3">
        <w:rPr>
          <w:rFonts w:ascii="Arial" w:hAnsi="Arial" w:cs="Arial"/>
          <w:sz w:val="28"/>
          <w:szCs w:val="28"/>
          <w:lang w:val="es-MX"/>
        </w:rPr>
        <w:t>De</w:t>
      </w:r>
      <w:r>
        <w:rPr>
          <w:rFonts w:ascii="Arial" w:hAnsi="Arial" w:cs="Arial"/>
          <w:sz w:val="28"/>
          <w:szCs w:val="28"/>
          <w:lang w:val="es-MX"/>
        </w:rPr>
        <w:t xml:space="preserve"> Los Santos Ezequiel </w:t>
      </w:r>
    </w:p>
    <w:p w:rsidR="008009F3" w:rsidRDefault="008009F3" w:rsidP="00035BAC">
      <w:pPr>
        <w:ind w:left="720" w:firstLine="720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</w:t>
      </w:r>
      <w:r w:rsidR="00035BAC">
        <w:rPr>
          <w:rFonts w:ascii="Arial" w:hAnsi="Arial" w:cs="Arial"/>
          <w:sz w:val="28"/>
          <w:szCs w:val="28"/>
          <w:lang w:val="es-MX"/>
        </w:rPr>
        <w:t>García</w:t>
      </w:r>
      <w:r>
        <w:rPr>
          <w:rFonts w:ascii="Arial" w:hAnsi="Arial" w:cs="Arial"/>
          <w:sz w:val="28"/>
          <w:szCs w:val="28"/>
          <w:lang w:val="es-MX"/>
        </w:rPr>
        <w:t>, Javier.</w:t>
      </w:r>
    </w:p>
    <w:p w:rsidR="008009F3" w:rsidRDefault="008009F3">
      <w:pPr>
        <w:rPr>
          <w:rFonts w:ascii="Arial" w:hAnsi="Arial" w:cs="Arial"/>
          <w:sz w:val="28"/>
          <w:szCs w:val="28"/>
          <w:lang w:val="es-MX"/>
        </w:rPr>
      </w:pPr>
    </w:p>
    <w:p w:rsidR="008009F3" w:rsidRDefault="00035BAC">
      <w:pPr>
        <w:rPr>
          <w:rFonts w:ascii="Arial" w:hAnsi="Arial" w:cs="Arial"/>
          <w:sz w:val="28"/>
          <w:szCs w:val="28"/>
          <w:lang w:val="es-MX"/>
        </w:rPr>
      </w:pPr>
      <w:r w:rsidRPr="00035BAC">
        <w:rPr>
          <w:rFonts w:ascii="Arial" w:hAnsi="Arial" w:cs="Arial"/>
          <w:b/>
          <w:sz w:val="28"/>
          <w:szCs w:val="28"/>
          <w:lang w:val="es-MX"/>
        </w:rPr>
        <w:t>PROFESOR:</w:t>
      </w:r>
      <w:r>
        <w:rPr>
          <w:rFonts w:ascii="Arial" w:hAnsi="Arial" w:cs="Arial"/>
          <w:sz w:val="28"/>
          <w:szCs w:val="28"/>
          <w:lang w:val="es-MX"/>
        </w:rPr>
        <w:t xml:space="preserve"> </w:t>
      </w:r>
      <w:r w:rsidR="00AF3A63">
        <w:rPr>
          <w:rFonts w:ascii="Arial" w:hAnsi="Arial" w:cs="Arial"/>
          <w:sz w:val="28"/>
          <w:szCs w:val="28"/>
          <w:lang w:val="es-MX"/>
        </w:rPr>
        <w:t>Zorzón</w:t>
      </w:r>
      <w:r w:rsidR="008009F3">
        <w:rPr>
          <w:rFonts w:ascii="Arial" w:hAnsi="Arial" w:cs="Arial"/>
          <w:sz w:val="28"/>
          <w:szCs w:val="28"/>
          <w:lang w:val="es-MX"/>
        </w:rPr>
        <w:t>, César.</w:t>
      </w:r>
    </w:p>
    <w:p w:rsidR="008009F3" w:rsidRDefault="008009F3">
      <w:pPr>
        <w:rPr>
          <w:rFonts w:ascii="Arial" w:hAnsi="Arial" w:cs="Arial"/>
          <w:sz w:val="28"/>
          <w:szCs w:val="28"/>
          <w:lang w:val="es-MX"/>
        </w:rPr>
      </w:pPr>
    </w:p>
    <w:p w:rsidR="008009F3" w:rsidRDefault="00035BAC">
      <w:pPr>
        <w:rPr>
          <w:rFonts w:ascii="Arial" w:hAnsi="Arial" w:cs="Arial"/>
          <w:sz w:val="28"/>
          <w:szCs w:val="28"/>
          <w:lang w:val="es-MX"/>
        </w:rPr>
      </w:pPr>
      <w:r w:rsidRPr="00035BAC">
        <w:rPr>
          <w:rFonts w:ascii="Arial" w:hAnsi="Arial" w:cs="Arial"/>
          <w:b/>
          <w:sz w:val="28"/>
          <w:szCs w:val="28"/>
          <w:lang w:val="es-MX"/>
        </w:rPr>
        <w:t>ESCUELA:</w:t>
      </w:r>
      <w:r w:rsidR="008009F3">
        <w:rPr>
          <w:rFonts w:ascii="Arial" w:hAnsi="Arial" w:cs="Arial"/>
          <w:sz w:val="28"/>
          <w:szCs w:val="28"/>
          <w:lang w:val="es-MX"/>
        </w:rPr>
        <w:t xml:space="preserve"> E.E.T N°2 “Gral</w:t>
      </w:r>
      <w:r>
        <w:rPr>
          <w:rFonts w:ascii="Arial" w:hAnsi="Arial" w:cs="Arial"/>
          <w:sz w:val="28"/>
          <w:szCs w:val="28"/>
          <w:lang w:val="es-MX"/>
        </w:rPr>
        <w:t>.</w:t>
      </w:r>
      <w:r w:rsidR="008009F3">
        <w:rPr>
          <w:rFonts w:ascii="Arial" w:hAnsi="Arial" w:cs="Arial"/>
          <w:sz w:val="28"/>
          <w:szCs w:val="28"/>
          <w:lang w:val="es-MX"/>
        </w:rPr>
        <w:t xml:space="preserve"> San Martín”</w:t>
      </w:r>
    </w:p>
    <w:p w:rsidR="00035BAC" w:rsidRDefault="00035BAC">
      <w:pPr>
        <w:rPr>
          <w:rFonts w:ascii="Arial" w:hAnsi="Arial" w:cs="Arial"/>
          <w:sz w:val="28"/>
          <w:szCs w:val="28"/>
          <w:lang w:val="es-MX"/>
        </w:rPr>
      </w:pPr>
    </w:p>
    <w:p w:rsidR="00035BAC" w:rsidRDefault="00035BAC">
      <w:pPr>
        <w:rPr>
          <w:rFonts w:ascii="Arial" w:hAnsi="Arial" w:cs="Arial"/>
          <w:sz w:val="28"/>
          <w:szCs w:val="28"/>
          <w:lang w:val="es-MX"/>
        </w:rPr>
      </w:pPr>
      <w:r w:rsidRPr="00035BAC">
        <w:rPr>
          <w:rFonts w:ascii="Arial" w:hAnsi="Arial" w:cs="Arial"/>
          <w:b/>
          <w:sz w:val="28"/>
          <w:szCs w:val="28"/>
          <w:lang w:val="es-MX"/>
        </w:rPr>
        <w:t>ESPECIALIDAD:</w:t>
      </w:r>
      <w:r>
        <w:rPr>
          <w:rFonts w:ascii="Arial" w:hAnsi="Arial" w:cs="Arial"/>
          <w:sz w:val="28"/>
          <w:szCs w:val="28"/>
          <w:lang w:val="es-MX"/>
        </w:rPr>
        <w:t xml:space="preserve"> Electrónica</w:t>
      </w:r>
    </w:p>
    <w:p w:rsidR="002A3CA8" w:rsidRDefault="002A3CA8">
      <w:pPr>
        <w:rPr>
          <w:rFonts w:ascii="Arial" w:hAnsi="Arial" w:cs="Arial"/>
          <w:sz w:val="28"/>
          <w:szCs w:val="28"/>
          <w:lang w:val="es-MX"/>
        </w:rPr>
      </w:pPr>
    </w:p>
    <w:p w:rsidR="002A3CA8" w:rsidRDefault="002A3CA8">
      <w:pPr>
        <w:rPr>
          <w:rFonts w:ascii="Arial" w:hAnsi="Arial" w:cs="Arial"/>
          <w:sz w:val="28"/>
          <w:szCs w:val="28"/>
          <w:lang w:val="es-MX"/>
        </w:rPr>
      </w:pPr>
      <w:r w:rsidRPr="002A3CA8">
        <w:rPr>
          <w:rFonts w:ascii="Arial" w:hAnsi="Arial" w:cs="Arial"/>
          <w:b/>
          <w:sz w:val="28"/>
          <w:szCs w:val="28"/>
          <w:lang w:val="es-MX"/>
        </w:rPr>
        <w:t>PROVINCIA:</w:t>
      </w:r>
      <w:r>
        <w:rPr>
          <w:rFonts w:ascii="Arial" w:hAnsi="Arial" w:cs="Arial"/>
          <w:sz w:val="28"/>
          <w:szCs w:val="28"/>
          <w:lang w:val="es-MX"/>
        </w:rPr>
        <w:t xml:space="preserve"> Chaco</w:t>
      </w:r>
    </w:p>
    <w:p w:rsidR="008009F3" w:rsidRDefault="008009F3">
      <w:pPr>
        <w:rPr>
          <w:rFonts w:ascii="Arial" w:hAnsi="Arial" w:cs="Arial"/>
          <w:sz w:val="28"/>
          <w:szCs w:val="28"/>
          <w:lang w:val="es-MX"/>
        </w:rPr>
      </w:pPr>
    </w:p>
    <w:p w:rsidR="008009F3" w:rsidRDefault="00035BAC">
      <w:pPr>
        <w:rPr>
          <w:rFonts w:ascii="Arial" w:hAnsi="Arial" w:cs="Arial"/>
          <w:sz w:val="28"/>
          <w:szCs w:val="28"/>
          <w:lang w:val="es-MX"/>
        </w:rPr>
      </w:pPr>
      <w:r w:rsidRPr="00035BAC">
        <w:rPr>
          <w:rFonts w:ascii="Arial" w:hAnsi="Arial" w:cs="Arial"/>
          <w:b/>
          <w:sz w:val="28"/>
          <w:szCs w:val="28"/>
          <w:lang w:val="es-MX"/>
        </w:rPr>
        <w:t>GRUPO:</w:t>
      </w:r>
      <w:r>
        <w:rPr>
          <w:rFonts w:ascii="Arial" w:hAnsi="Arial" w:cs="Arial"/>
          <w:sz w:val="28"/>
          <w:szCs w:val="28"/>
          <w:lang w:val="es-MX"/>
        </w:rPr>
        <w:t xml:space="preserve"> Técnica 2</w:t>
      </w:r>
    </w:p>
    <w:p w:rsidR="001820A6" w:rsidRDefault="001820A6">
      <w:pPr>
        <w:rPr>
          <w:rFonts w:ascii="Arial" w:hAnsi="Arial" w:cs="Arial"/>
          <w:sz w:val="28"/>
          <w:szCs w:val="28"/>
          <w:lang w:val="es-MX"/>
        </w:rPr>
      </w:pPr>
    </w:p>
    <w:p w:rsidR="001820A6" w:rsidRDefault="001820A6">
      <w:pPr>
        <w:rPr>
          <w:rFonts w:ascii="Arial" w:hAnsi="Arial" w:cs="Arial"/>
          <w:sz w:val="28"/>
          <w:szCs w:val="28"/>
          <w:lang w:val="es-MX"/>
        </w:rPr>
      </w:pPr>
    </w:p>
    <w:p w:rsidR="001820A6" w:rsidRDefault="001820A6">
      <w:pPr>
        <w:rPr>
          <w:rFonts w:ascii="Arial" w:hAnsi="Arial" w:cs="Arial"/>
          <w:sz w:val="28"/>
          <w:szCs w:val="28"/>
          <w:lang w:val="es-MX"/>
        </w:rPr>
      </w:pPr>
    </w:p>
    <w:p w:rsidR="008009F3" w:rsidRDefault="008009F3">
      <w:pPr>
        <w:rPr>
          <w:rFonts w:ascii="Arial" w:hAnsi="Arial" w:cs="Arial"/>
          <w:sz w:val="28"/>
          <w:szCs w:val="28"/>
          <w:lang w:val="es-MX"/>
        </w:rPr>
      </w:pPr>
    </w:p>
    <w:p w:rsidR="008009F3" w:rsidRDefault="001820A6" w:rsidP="001820A6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1820A6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827087" cy="5600700"/>
            <wp:effectExtent l="0" t="0" r="0" b="0"/>
            <wp:docPr id="8" name="Imagen 8" descr="C:\Users\Adriana Roman\Downloads\E.E.T. N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riana Roman\Downloads\E.E.T. N°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00" cy="560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9F3" w:rsidRDefault="008009F3">
      <w:pPr>
        <w:rPr>
          <w:rFonts w:ascii="Arial" w:hAnsi="Arial" w:cs="Arial"/>
          <w:sz w:val="28"/>
          <w:szCs w:val="28"/>
          <w:lang w:val="es-MX"/>
        </w:rPr>
      </w:pPr>
    </w:p>
    <w:p w:rsidR="008009F3" w:rsidRDefault="008009F3">
      <w:pPr>
        <w:rPr>
          <w:rFonts w:ascii="Arial" w:hAnsi="Arial" w:cs="Arial"/>
          <w:sz w:val="28"/>
          <w:szCs w:val="28"/>
          <w:lang w:val="es-MX"/>
        </w:rPr>
      </w:pPr>
    </w:p>
    <w:p w:rsidR="008009F3" w:rsidRDefault="008009F3" w:rsidP="00AF3A63">
      <w:pPr>
        <w:ind w:left="2160" w:firstLine="720"/>
        <w:rPr>
          <w:rFonts w:ascii="Arial" w:hAnsi="Arial" w:cs="Arial"/>
          <w:sz w:val="28"/>
          <w:szCs w:val="28"/>
          <w:lang w:val="es-MX"/>
        </w:rPr>
      </w:pPr>
    </w:p>
    <w:p w:rsidR="00AF3A63" w:rsidRDefault="00AF3A63" w:rsidP="003874D0">
      <w:pPr>
        <w:rPr>
          <w:rFonts w:ascii="Arial" w:hAnsi="Arial" w:cs="Arial"/>
          <w:sz w:val="28"/>
          <w:szCs w:val="28"/>
          <w:lang w:val="es-MX"/>
        </w:rPr>
      </w:pPr>
    </w:p>
    <w:p w:rsidR="00AF3A63" w:rsidRDefault="00AF3A63" w:rsidP="003874D0">
      <w:pPr>
        <w:rPr>
          <w:rFonts w:ascii="Arial" w:hAnsi="Arial" w:cs="Arial"/>
          <w:sz w:val="28"/>
          <w:szCs w:val="28"/>
          <w:lang w:val="es-MX"/>
        </w:rPr>
      </w:pPr>
    </w:p>
    <w:p w:rsidR="003874D0" w:rsidRPr="003874D0" w:rsidRDefault="003874D0" w:rsidP="003874D0">
      <w:pPr>
        <w:rPr>
          <w:rFonts w:ascii="Arial" w:hAnsi="Arial" w:cs="Arial"/>
          <w:sz w:val="28"/>
          <w:szCs w:val="28"/>
          <w:lang w:val="es-MX"/>
        </w:rPr>
      </w:pPr>
      <w:r w:rsidRPr="003874D0">
        <w:rPr>
          <w:rFonts w:ascii="Arial" w:hAnsi="Arial" w:cs="Arial"/>
          <w:sz w:val="28"/>
          <w:szCs w:val="28"/>
          <w:lang w:val="es-MX"/>
        </w:rPr>
        <w:t>En este documento se presenta una compilación de fotos y explicaciones acerca de los procesos y actividades llevadas a cabo en el marco del proyecto. FUTUROS INGENIEROS de (WRO) World Robot Olympiad, que se realizara en la provincia Misiones.</w:t>
      </w:r>
    </w:p>
    <w:p w:rsidR="008009F3" w:rsidRDefault="003874D0" w:rsidP="003874D0">
      <w:pPr>
        <w:rPr>
          <w:rFonts w:ascii="Arial" w:hAnsi="Arial" w:cs="Arial"/>
          <w:sz w:val="28"/>
          <w:szCs w:val="28"/>
          <w:lang w:val="es-MX"/>
        </w:rPr>
      </w:pPr>
      <w:r w:rsidRPr="003874D0">
        <w:rPr>
          <w:rFonts w:ascii="Arial" w:hAnsi="Arial" w:cs="Arial"/>
          <w:sz w:val="28"/>
          <w:szCs w:val="28"/>
          <w:lang w:val="es-MX"/>
        </w:rPr>
        <w:t>Este proyecto está destinado a los desafíos de autos sin conductor en las carreras contrarreloj, con el fin de alcanzar dos retos de desafío abierto y desafío del obstáculo.</w:t>
      </w:r>
    </w:p>
    <w:p w:rsidR="003874D0" w:rsidRDefault="003874D0" w:rsidP="003874D0">
      <w:pPr>
        <w:rPr>
          <w:rFonts w:ascii="Arial" w:hAnsi="Arial" w:cs="Arial"/>
          <w:sz w:val="28"/>
          <w:szCs w:val="28"/>
          <w:lang w:val="es-MX"/>
        </w:rPr>
      </w:pPr>
    </w:p>
    <w:p w:rsidR="003874D0" w:rsidRDefault="003874D0" w:rsidP="003874D0">
      <w:pPr>
        <w:rPr>
          <w:rFonts w:ascii="Arial" w:hAnsi="Arial" w:cs="Arial"/>
          <w:b/>
          <w:sz w:val="28"/>
          <w:szCs w:val="28"/>
          <w:lang w:val="es-MX"/>
        </w:rPr>
      </w:pPr>
      <w:r w:rsidRPr="00035BAC">
        <w:rPr>
          <w:rFonts w:ascii="Arial" w:hAnsi="Arial" w:cs="Arial"/>
          <w:b/>
          <w:sz w:val="28"/>
          <w:szCs w:val="28"/>
          <w:lang w:val="es-MX"/>
        </w:rPr>
        <w:t>PASOS REALIZADOS DURANTE EL PROCESO DE CONSTRUCCION DEL AUTO SIN CONDUCTOR:</w:t>
      </w:r>
    </w:p>
    <w:p w:rsidR="006F3069" w:rsidRPr="00035BAC" w:rsidRDefault="006F3069" w:rsidP="003874D0">
      <w:pPr>
        <w:rPr>
          <w:rFonts w:ascii="Arial" w:hAnsi="Arial" w:cs="Arial"/>
          <w:b/>
          <w:sz w:val="28"/>
          <w:szCs w:val="28"/>
          <w:lang w:val="es-MX"/>
        </w:rPr>
      </w:pPr>
    </w:p>
    <w:p w:rsidR="006F3069" w:rsidRPr="006F3069" w:rsidRDefault="006F3069" w:rsidP="003874D0">
      <w:pPr>
        <w:rPr>
          <w:rFonts w:ascii="Arial" w:hAnsi="Arial" w:cs="Arial"/>
          <w:b/>
          <w:sz w:val="28"/>
          <w:szCs w:val="28"/>
          <w:lang w:val="es-MX"/>
        </w:rPr>
      </w:pPr>
      <w:r w:rsidRPr="006F3069">
        <w:rPr>
          <w:rFonts w:ascii="Arial" w:hAnsi="Arial" w:cs="Arial"/>
          <w:b/>
          <w:sz w:val="28"/>
          <w:szCs w:val="28"/>
          <w:lang w:val="es-MX"/>
        </w:rPr>
        <w:t>Día 1: lunes 7 de agosto</w:t>
      </w:r>
    </w:p>
    <w:p w:rsidR="006F3069" w:rsidRDefault="006F3069" w:rsidP="003874D0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Conformación del equipo participante</w:t>
      </w:r>
    </w:p>
    <w:p w:rsidR="006F3069" w:rsidRDefault="006F3069" w:rsidP="003874D0">
      <w:pPr>
        <w:rPr>
          <w:rFonts w:ascii="Arial" w:hAnsi="Arial" w:cs="Arial"/>
          <w:sz w:val="28"/>
          <w:szCs w:val="28"/>
          <w:lang w:val="es-MX"/>
        </w:rPr>
      </w:pPr>
    </w:p>
    <w:p w:rsidR="006F3069" w:rsidRPr="006F3069" w:rsidRDefault="006F3069" w:rsidP="003874D0">
      <w:pPr>
        <w:rPr>
          <w:rFonts w:ascii="Arial" w:hAnsi="Arial" w:cs="Arial"/>
          <w:b/>
          <w:sz w:val="28"/>
          <w:szCs w:val="28"/>
          <w:lang w:val="es-MX"/>
        </w:rPr>
      </w:pPr>
      <w:r w:rsidRPr="006F3069">
        <w:rPr>
          <w:rFonts w:ascii="Arial" w:hAnsi="Arial" w:cs="Arial"/>
          <w:b/>
          <w:sz w:val="28"/>
          <w:szCs w:val="28"/>
          <w:lang w:val="es-MX"/>
        </w:rPr>
        <w:t>Día 2: martes 8 de agosto</w:t>
      </w:r>
    </w:p>
    <w:p w:rsidR="007C5F8A" w:rsidRDefault="00AF3A63" w:rsidP="003874D0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Reunión</w:t>
      </w:r>
      <w:r w:rsidR="00617EB6">
        <w:rPr>
          <w:rFonts w:ascii="Arial" w:hAnsi="Arial" w:cs="Arial"/>
          <w:sz w:val="28"/>
          <w:szCs w:val="28"/>
          <w:lang w:val="es-MX"/>
        </w:rPr>
        <w:t xml:space="preserve"> del equipo</w:t>
      </w:r>
      <w:r w:rsidR="00EB6231">
        <w:rPr>
          <w:rFonts w:ascii="Arial" w:hAnsi="Arial" w:cs="Arial"/>
          <w:sz w:val="28"/>
          <w:szCs w:val="28"/>
          <w:lang w:val="es-MX"/>
        </w:rPr>
        <w:t xml:space="preserve"> participante</w:t>
      </w:r>
      <w:r w:rsidR="003874D0" w:rsidRPr="003874D0">
        <w:rPr>
          <w:rFonts w:ascii="Arial" w:hAnsi="Arial" w:cs="Arial"/>
          <w:sz w:val="28"/>
          <w:szCs w:val="28"/>
          <w:lang w:val="es-MX"/>
        </w:rPr>
        <w:t xml:space="preserve"> el día martes </w:t>
      </w:r>
      <w:r w:rsidR="00EB6231">
        <w:rPr>
          <w:rFonts w:ascii="Arial" w:hAnsi="Arial" w:cs="Arial"/>
          <w:sz w:val="28"/>
          <w:szCs w:val="28"/>
          <w:lang w:val="es-MX"/>
        </w:rPr>
        <w:t xml:space="preserve">dónde se realizó la descarga de información de la </w:t>
      </w:r>
      <w:r w:rsidR="006F3069">
        <w:rPr>
          <w:rFonts w:ascii="Arial" w:hAnsi="Arial" w:cs="Arial"/>
          <w:sz w:val="28"/>
          <w:szCs w:val="28"/>
          <w:lang w:val="es-MX"/>
        </w:rPr>
        <w:t>pág.</w:t>
      </w:r>
      <w:r w:rsidR="00EB6231">
        <w:rPr>
          <w:rFonts w:ascii="Arial" w:hAnsi="Arial" w:cs="Arial"/>
          <w:sz w:val="28"/>
          <w:szCs w:val="28"/>
          <w:lang w:val="es-MX"/>
        </w:rPr>
        <w:t xml:space="preserve"> Oficial </w:t>
      </w:r>
      <w:r w:rsidR="00105B6E">
        <w:rPr>
          <w:rFonts w:ascii="Arial" w:hAnsi="Arial" w:cs="Arial"/>
          <w:sz w:val="28"/>
          <w:szCs w:val="28"/>
          <w:lang w:val="es-MX"/>
        </w:rPr>
        <w:t>respecto a</w:t>
      </w:r>
      <w:r w:rsidR="007C5F8A">
        <w:rPr>
          <w:rFonts w:ascii="Arial" w:hAnsi="Arial" w:cs="Arial"/>
          <w:sz w:val="28"/>
          <w:szCs w:val="28"/>
          <w:lang w:val="es-MX"/>
        </w:rPr>
        <w:t>l reglamento y</w:t>
      </w:r>
      <w:r w:rsidR="003874D0" w:rsidRPr="003874D0">
        <w:rPr>
          <w:rFonts w:ascii="Arial" w:hAnsi="Arial" w:cs="Arial"/>
          <w:sz w:val="28"/>
          <w:szCs w:val="28"/>
          <w:lang w:val="es-MX"/>
        </w:rPr>
        <w:t xml:space="preserve"> diseño del auto</w:t>
      </w:r>
      <w:r w:rsidR="007C5F8A">
        <w:rPr>
          <w:rFonts w:ascii="Arial" w:hAnsi="Arial" w:cs="Arial"/>
          <w:sz w:val="28"/>
          <w:szCs w:val="28"/>
          <w:lang w:val="es-MX"/>
        </w:rPr>
        <w:t>.</w:t>
      </w:r>
    </w:p>
    <w:p w:rsidR="003874D0" w:rsidRDefault="00C430EA" w:rsidP="003874D0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Posterior impresión en formato 3D </w:t>
      </w:r>
      <w:r w:rsidR="000D1EE6">
        <w:rPr>
          <w:rFonts w:ascii="Arial" w:hAnsi="Arial" w:cs="Arial"/>
          <w:sz w:val="28"/>
          <w:szCs w:val="28"/>
          <w:lang w:val="es-MX"/>
        </w:rPr>
        <w:t>de las partes del móvil.</w:t>
      </w:r>
    </w:p>
    <w:p w:rsidR="003874D0" w:rsidRDefault="003874D0" w:rsidP="003874D0">
      <w:pPr>
        <w:rPr>
          <w:rFonts w:ascii="Arial" w:hAnsi="Arial" w:cs="Arial"/>
          <w:sz w:val="28"/>
          <w:szCs w:val="28"/>
          <w:lang w:val="es-MX"/>
        </w:rPr>
      </w:pPr>
    </w:p>
    <w:p w:rsidR="003874D0" w:rsidRDefault="00AE5257" w:rsidP="003874D0">
      <w:pPr>
        <w:rPr>
          <w:rFonts w:ascii="Arial" w:hAnsi="Arial" w:cs="Arial"/>
          <w:noProof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pt;height:212.25pt">
            <v:imagedata r:id="rId12" o:title="abafe2b9-aabd-4ca1-b739-23cd7dcbb037"/>
          </v:shape>
        </w:pict>
      </w:r>
      <w:r w:rsidR="003874D0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48100AA9" wp14:editId="2A75C066">
            <wp:extent cx="3076575" cy="2676525"/>
            <wp:effectExtent l="0" t="0" r="9525" b="9525"/>
            <wp:docPr id="2" name="Imagen 2" descr="C:\Users\Ezequiel\AppData\Local\Microsoft\Windows\INetCache\Content.Word\15d213ff-e5e8-4e29-bf58-6fe248b90d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zequiel\AppData\Local\Microsoft\Windows\INetCache\Content.Word\15d213ff-e5e8-4e29-bf58-6fe248b90dc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9" w:rsidRDefault="006F3069" w:rsidP="003874D0">
      <w:pPr>
        <w:rPr>
          <w:rFonts w:ascii="Arial" w:hAnsi="Arial" w:cs="Arial"/>
          <w:noProof/>
          <w:sz w:val="28"/>
          <w:szCs w:val="28"/>
          <w:lang w:val="es-MX"/>
        </w:rPr>
      </w:pPr>
    </w:p>
    <w:p w:rsidR="006F3069" w:rsidRDefault="00E55276" w:rsidP="00E55276">
      <w:pPr>
        <w:rPr>
          <w:rFonts w:ascii="Arial" w:hAnsi="Arial" w:cs="Arial"/>
          <w:noProof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2619375" cy="2762250"/>
            <wp:effectExtent l="0" t="0" r="9525" b="0"/>
            <wp:docPr id="3" name="Imagen 3" descr="C:\Users\Ezequiel\AppData\Local\Microsoft\Windows\INetCache\Content.Word\41a5dcc1-8c4b-4c87-bff0-53bafb54ca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Ezequiel\AppData\Local\Microsoft\Windows\INetCache\Content.Word\41a5dcc1-8c4b-4c87-bff0-53bafb54ca2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235" cy="276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069">
        <w:rPr>
          <w:rFonts w:ascii="Arial" w:hAnsi="Arial" w:cs="Arial"/>
          <w:noProof/>
          <w:sz w:val="28"/>
          <w:szCs w:val="28"/>
          <w:lang w:val="es-MX"/>
        </w:rPr>
        <w:t xml:space="preserve"> </w:t>
      </w:r>
      <w:r w:rsidR="00AE5257">
        <w:rPr>
          <w:rFonts w:ascii="Arial" w:hAnsi="Arial" w:cs="Arial"/>
          <w:noProof/>
          <w:sz w:val="28"/>
          <w:szCs w:val="28"/>
          <w:lang w:val="es-MX"/>
        </w:rPr>
        <w:pict>
          <v:shape id="_x0000_i1026" type="#_x0000_t75" style="width:241.5pt;height:218.25pt">
            <v:imagedata r:id="rId15" o:title="ddc6b328-4f4a-4e7e-a463-c34880214658"/>
          </v:shape>
        </w:pict>
      </w:r>
    </w:p>
    <w:p w:rsidR="006F3069" w:rsidRPr="006F3069" w:rsidRDefault="006F3069" w:rsidP="00E55276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Día 3</w:t>
      </w:r>
      <w:r w:rsidR="00E55276" w:rsidRPr="006F3069">
        <w:rPr>
          <w:rFonts w:ascii="Arial" w:hAnsi="Arial" w:cs="Arial"/>
          <w:b/>
          <w:sz w:val="28"/>
          <w:szCs w:val="28"/>
          <w:lang w:val="es-MX"/>
        </w:rPr>
        <w:t xml:space="preserve">: </w:t>
      </w:r>
      <w:r>
        <w:rPr>
          <w:rFonts w:ascii="Arial" w:hAnsi="Arial" w:cs="Arial"/>
          <w:b/>
          <w:sz w:val="28"/>
          <w:szCs w:val="28"/>
          <w:lang w:val="es-MX"/>
        </w:rPr>
        <w:t>Miercoles 9 de agosto</w:t>
      </w:r>
    </w:p>
    <w:p w:rsidR="00E55276" w:rsidRDefault="00AF2351" w:rsidP="00E55276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Revisión de componentes, materiales e insumos a utilizar</w:t>
      </w:r>
      <w:r w:rsidR="008B4E8D">
        <w:rPr>
          <w:rFonts w:ascii="Arial" w:hAnsi="Arial" w:cs="Arial"/>
          <w:sz w:val="28"/>
          <w:szCs w:val="28"/>
          <w:lang w:val="es-MX"/>
        </w:rPr>
        <w:t xml:space="preserve"> para la construcción del auto.</w:t>
      </w:r>
    </w:p>
    <w:p w:rsidR="006F3069" w:rsidRPr="00E55276" w:rsidRDefault="006F3069" w:rsidP="00E55276">
      <w:pPr>
        <w:rPr>
          <w:rFonts w:ascii="Arial" w:hAnsi="Arial" w:cs="Arial"/>
          <w:sz w:val="28"/>
          <w:szCs w:val="28"/>
          <w:lang w:val="es-MX"/>
        </w:rPr>
      </w:pPr>
    </w:p>
    <w:p w:rsidR="00DC46E1" w:rsidRPr="006F3069" w:rsidRDefault="00E55276" w:rsidP="00E55276">
      <w:pPr>
        <w:rPr>
          <w:rFonts w:ascii="Arial" w:hAnsi="Arial" w:cs="Arial"/>
          <w:b/>
          <w:sz w:val="28"/>
          <w:szCs w:val="28"/>
          <w:lang w:val="es-MX"/>
        </w:rPr>
      </w:pPr>
      <w:r w:rsidRPr="006F3069">
        <w:rPr>
          <w:rFonts w:ascii="Arial" w:hAnsi="Arial" w:cs="Arial"/>
          <w:b/>
          <w:sz w:val="28"/>
          <w:szCs w:val="28"/>
          <w:lang w:val="es-MX"/>
        </w:rPr>
        <w:t>Materiales</w:t>
      </w:r>
      <w:r w:rsidR="00DC46E1" w:rsidRPr="006F3069">
        <w:rPr>
          <w:rFonts w:ascii="Arial" w:hAnsi="Arial" w:cs="Arial"/>
          <w:b/>
          <w:sz w:val="28"/>
          <w:szCs w:val="28"/>
          <w:lang w:val="es-MX"/>
        </w:rPr>
        <w:t xml:space="preserve"> utilizados</w:t>
      </w:r>
      <w:r w:rsidR="00EF66E2" w:rsidRPr="006F3069">
        <w:rPr>
          <w:rFonts w:ascii="Arial" w:hAnsi="Arial" w:cs="Arial"/>
          <w:b/>
          <w:sz w:val="28"/>
          <w:szCs w:val="28"/>
          <w:lang w:val="es-MX"/>
        </w:rPr>
        <w:t xml:space="preserve">: </w:t>
      </w:r>
    </w:p>
    <w:p w:rsidR="00DC46E1" w:rsidRDefault="00EF66E2" w:rsidP="00E55276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4 Ruedas</w:t>
      </w:r>
    </w:p>
    <w:p w:rsidR="001D762F" w:rsidRDefault="00EF66E2" w:rsidP="00E55276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2 Motores DC</w:t>
      </w:r>
      <w:r w:rsidR="00E55276" w:rsidRPr="00E55276">
        <w:rPr>
          <w:rFonts w:ascii="Arial" w:hAnsi="Arial" w:cs="Arial"/>
          <w:sz w:val="28"/>
          <w:szCs w:val="28"/>
          <w:lang w:val="es-MX"/>
        </w:rPr>
        <w:t xml:space="preserve"> 3V a 6V Caja Reductora</w:t>
      </w:r>
    </w:p>
    <w:p w:rsidR="001D762F" w:rsidRDefault="00E55276" w:rsidP="00E55276">
      <w:pPr>
        <w:rPr>
          <w:rFonts w:ascii="Arial" w:hAnsi="Arial" w:cs="Arial"/>
          <w:sz w:val="28"/>
          <w:szCs w:val="28"/>
          <w:lang w:val="es-MX"/>
        </w:rPr>
      </w:pPr>
      <w:r w:rsidRPr="00E55276">
        <w:rPr>
          <w:rFonts w:ascii="Arial" w:hAnsi="Arial" w:cs="Arial"/>
          <w:sz w:val="28"/>
          <w:szCs w:val="28"/>
          <w:lang w:val="es-MX"/>
        </w:rPr>
        <w:t>1 Mini Servomotor</w:t>
      </w:r>
    </w:p>
    <w:p w:rsidR="001D762F" w:rsidRDefault="00E55276" w:rsidP="00E55276">
      <w:pPr>
        <w:rPr>
          <w:rFonts w:ascii="Arial" w:hAnsi="Arial" w:cs="Arial"/>
          <w:sz w:val="28"/>
          <w:szCs w:val="28"/>
          <w:lang w:val="es-MX"/>
        </w:rPr>
      </w:pPr>
      <w:r w:rsidRPr="00E55276">
        <w:rPr>
          <w:rFonts w:ascii="Arial" w:hAnsi="Arial" w:cs="Arial"/>
          <w:sz w:val="28"/>
          <w:szCs w:val="28"/>
          <w:lang w:val="es-MX"/>
        </w:rPr>
        <w:t>2 Sensores infrarrojo</w:t>
      </w:r>
      <w:r w:rsidR="001D762F">
        <w:rPr>
          <w:rFonts w:ascii="Arial" w:hAnsi="Arial" w:cs="Arial"/>
          <w:sz w:val="28"/>
          <w:szCs w:val="28"/>
          <w:lang w:val="es-MX"/>
        </w:rPr>
        <w:t>s</w:t>
      </w:r>
    </w:p>
    <w:p w:rsidR="001D762F" w:rsidRDefault="00E55276" w:rsidP="00E55276">
      <w:pPr>
        <w:rPr>
          <w:rFonts w:ascii="Arial" w:hAnsi="Arial" w:cs="Arial"/>
          <w:sz w:val="28"/>
          <w:szCs w:val="28"/>
          <w:lang w:val="es-MX"/>
        </w:rPr>
      </w:pPr>
      <w:r w:rsidRPr="00E55276">
        <w:rPr>
          <w:rFonts w:ascii="Arial" w:hAnsi="Arial" w:cs="Arial"/>
          <w:sz w:val="28"/>
          <w:szCs w:val="28"/>
          <w:lang w:val="es-MX"/>
        </w:rPr>
        <w:t>Tcrt5000</w:t>
      </w:r>
    </w:p>
    <w:p w:rsidR="001D762F" w:rsidRDefault="00E55276" w:rsidP="00E55276">
      <w:pPr>
        <w:rPr>
          <w:rFonts w:ascii="Arial" w:hAnsi="Arial" w:cs="Arial"/>
          <w:sz w:val="28"/>
          <w:szCs w:val="28"/>
          <w:lang w:val="es-MX"/>
        </w:rPr>
      </w:pPr>
      <w:r w:rsidRPr="00E55276">
        <w:rPr>
          <w:rFonts w:ascii="Arial" w:hAnsi="Arial" w:cs="Arial"/>
          <w:sz w:val="28"/>
          <w:szCs w:val="28"/>
          <w:lang w:val="es-MX"/>
        </w:rPr>
        <w:t>3 Sensores Ultrasónico</w:t>
      </w:r>
    </w:p>
    <w:p w:rsidR="001D762F" w:rsidRDefault="00E55276" w:rsidP="00E55276">
      <w:pPr>
        <w:rPr>
          <w:rFonts w:ascii="Arial" w:hAnsi="Arial" w:cs="Arial"/>
          <w:sz w:val="28"/>
          <w:szCs w:val="28"/>
          <w:lang w:val="es-MX"/>
        </w:rPr>
      </w:pPr>
      <w:r w:rsidRPr="00E55276">
        <w:rPr>
          <w:rFonts w:ascii="Arial" w:hAnsi="Arial" w:cs="Arial"/>
          <w:sz w:val="28"/>
          <w:szCs w:val="28"/>
          <w:lang w:val="es-MX"/>
        </w:rPr>
        <w:t>1 Webcam</w:t>
      </w:r>
    </w:p>
    <w:p w:rsidR="00606C69" w:rsidRDefault="00E55276" w:rsidP="00E55276">
      <w:pPr>
        <w:rPr>
          <w:rFonts w:ascii="Arial" w:hAnsi="Arial" w:cs="Arial"/>
          <w:sz w:val="28"/>
          <w:szCs w:val="28"/>
          <w:lang w:val="es-MX"/>
        </w:rPr>
      </w:pPr>
      <w:r w:rsidRPr="00E55276">
        <w:rPr>
          <w:rFonts w:ascii="Arial" w:hAnsi="Arial" w:cs="Arial"/>
          <w:sz w:val="28"/>
          <w:szCs w:val="28"/>
          <w:lang w:val="es-MX"/>
        </w:rPr>
        <w:t>1 Raspberry Pi3</w:t>
      </w:r>
    </w:p>
    <w:p w:rsidR="008D5182" w:rsidRDefault="00E55276" w:rsidP="00E55276">
      <w:pPr>
        <w:rPr>
          <w:rFonts w:ascii="Arial" w:hAnsi="Arial" w:cs="Arial"/>
          <w:sz w:val="28"/>
          <w:szCs w:val="28"/>
          <w:lang w:val="es-MX"/>
        </w:rPr>
      </w:pPr>
      <w:r w:rsidRPr="00E55276">
        <w:rPr>
          <w:rFonts w:ascii="Arial" w:hAnsi="Arial" w:cs="Arial"/>
          <w:sz w:val="28"/>
          <w:szCs w:val="28"/>
          <w:lang w:val="es-MX"/>
        </w:rPr>
        <w:t>1 Puente H l298N,</w:t>
      </w:r>
      <w:r w:rsidR="008D5182">
        <w:rPr>
          <w:rFonts w:ascii="Arial" w:hAnsi="Arial" w:cs="Arial"/>
          <w:sz w:val="28"/>
          <w:szCs w:val="28"/>
          <w:lang w:val="es-MX"/>
        </w:rPr>
        <w:t xml:space="preserve"> Batería li-ion.</w:t>
      </w:r>
    </w:p>
    <w:p w:rsidR="00EF66E2" w:rsidRDefault="00EF66E2" w:rsidP="00E55276">
      <w:pPr>
        <w:rPr>
          <w:rFonts w:ascii="Arial" w:hAnsi="Arial" w:cs="Arial"/>
          <w:sz w:val="28"/>
          <w:szCs w:val="28"/>
          <w:lang w:val="es-MX"/>
        </w:rPr>
      </w:pPr>
    </w:p>
    <w:p w:rsidR="00E55276" w:rsidRDefault="00AE5257" w:rsidP="00E55276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val="es-MX"/>
        </w:rPr>
        <w:pict>
          <v:shape id="_x0000_i1027" type="#_x0000_t75" style="width:105pt;height:92.25pt">
            <v:imagedata r:id="rId16" o:title="1"/>
          </v:shape>
        </w:pict>
      </w:r>
      <w:r>
        <w:rPr>
          <w:rFonts w:ascii="Arial" w:hAnsi="Arial" w:cs="Arial"/>
          <w:noProof/>
          <w:sz w:val="28"/>
          <w:szCs w:val="28"/>
          <w:lang w:val="es-MX"/>
        </w:rPr>
        <w:pict>
          <v:shape id="_x0000_i1028" type="#_x0000_t75" style="width:129pt;height:99pt">
            <v:imagedata r:id="rId17" o:title="M30055"/>
          </v:shape>
        </w:pict>
      </w:r>
      <w:r w:rsidR="00E96A9F">
        <w:rPr>
          <w:rFonts w:ascii="Arial" w:hAnsi="Arial" w:cs="Arial"/>
          <w:sz w:val="28"/>
          <w:szCs w:val="28"/>
          <w:lang w:val="es-MX"/>
        </w:rPr>
        <w:t xml:space="preserve"> </w:t>
      </w:r>
      <w:r>
        <w:rPr>
          <w:rFonts w:ascii="Arial" w:hAnsi="Arial" w:cs="Arial"/>
          <w:noProof/>
          <w:sz w:val="28"/>
          <w:szCs w:val="28"/>
          <w:lang w:val="es-MX"/>
        </w:rPr>
        <w:pict>
          <v:shape id="_x0000_i1029" type="#_x0000_t75" style="width:117pt;height:97.5pt">
            <v:imagedata r:id="rId18" o:title="2"/>
          </v:shape>
        </w:pict>
      </w:r>
    </w:p>
    <w:p w:rsidR="00E55276" w:rsidRPr="008009F3" w:rsidRDefault="00E55276" w:rsidP="00E55276">
      <w:pPr>
        <w:rPr>
          <w:rFonts w:ascii="Arial" w:hAnsi="Arial" w:cs="Arial"/>
          <w:sz w:val="28"/>
          <w:szCs w:val="28"/>
          <w:lang w:val="es-MX"/>
        </w:rPr>
      </w:pPr>
    </w:p>
    <w:p w:rsidR="008009F3" w:rsidRDefault="008009F3">
      <w:pPr>
        <w:rPr>
          <w:rFonts w:ascii="Arial Black" w:hAnsi="Arial Black" w:cs="Arial"/>
          <w:sz w:val="48"/>
          <w:szCs w:val="48"/>
          <w:u w:val="single"/>
          <w:lang w:val="es-MX"/>
        </w:rPr>
      </w:pPr>
    </w:p>
    <w:p w:rsidR="008009F3" w:rsidRPr="00EF66E2" w:rsidRDefault="00AE5257">
      <w:pPr>
        <w:rPr>
          <w:rFonts w:ascii="Arial Black" w:hAnsi="Arial Black" w:cs="Arial"/>
          <w:sz w:val="48"/>
          <w:szCs w:val="48"/>
          <w:lang w:val="es-MX"/>
        </w:rPr>
      </w:pPr>
      <w:r>
        <w:rPr>
          <w:rFonts w:ascii="Arial Black" w:hAnsi="Arial Black" w:cs="Arial"/>
          <w:noProof/>
          <w:sz w:val="48"/>
          <w:szCs w:val="48"/>
          <w:lang w:val="es-MX"/>
        </w:rPr>
        <w:pict>
          <v:shape id="_x0000_i1030" type="#_x0000_t75" style="width:122.25pt;height:117pt">
            <v:imagedata r:id="rId19" o:title="download"/>
          </v:shape>
        </w:pict>
      </w:r>
      <w:r>
        <w:rPr>
          <w:rFonts w:ascii="Arial Black" w:hAnsi="Arial Black" w:cs="Arial"/>
          <w:noProof/>
          <w:sz w:val="48"/>
          <w:szCs w:val="48"/>
          <w:lang w:val="es-MX"/>
        </w:rPr>
        <w:pict>
          <v:shape id="_x0000_i1031" type="#_x0000_t75" style="width:108pt;height:126pt">
            <v:imagedata r:id="rId20" o:title="fdf9a735-6f7c-40bd-a472-75cf935eff3b"/>
          </v:shape>
        </w:pict>
      </w:r>
      <w:r w:rsidR="00EF66E2" w:rsidRPr="00EF66E2">
        <w:rPr>
          <w:rFonts w:ascii="Arial Black" w:hAnsi="Arial Black" w:cs="Arial"/>
          <w:noProof/>
          <w:sz w:val="48"/>
          <w:szCs w:val="48"/>
          <w:lang w:eastAsia="es-ES"/>
        </w:rPr>
        <w:drawing>
          <wp:inline distT="0" distB="0" distL="0" distR="0">
            <wp:extent cx="1809750" cy="1562100"/>
            <wp:effectExtent l="0" t="0" r="0" b="0"/>
            <wp:docPr id="4" name="Imagen 4" descr="C:\Users\Ezequiel\AppData\Local\Microsoft\Windows\INetCache\Content.Word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Ezequiel\AppData\Local\Microsoft\Windows\INetCache\Content.Word\imag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E2" w:rsidRDefault="00CA30EF">
      <w:pPr>
        <w:rPr>
          <w:rFonts w:ascii="Arial Black" w:hAnsi="Arial Black" w:cs="Arial"/>
          <w:sz w:val="48"/>
          <w:szCs w:val="48"/>
          <w:u w:val="single"/>
          <w:lang w:val="es-MX"/>
        </w:rPr>
      </w:pPr>
      <w:r>
        <w:rPr>
          <w:rFonts w:ascii="Arial Black" w:hAnsi="Arial Black" w:cs="Arial"/>
          <w:noProof/>
          <w:sz w:val="48"/>
          <w:szCs w:val="48"/>
          <w:lang w:val="es-MX"/>
        </w:rPr>
        <w:lastRenderedPageBreak/>
        <w:pict>
          <v:shape id="_x0000_i1032" type="#_x0000_t75" style="width:232.5pt;height:210.75pt">
            <v:imagedata r:id="rId22" o:title="sensor-ultrasonido-hc-sr04"/>
          </v:shape>
        </w:pict>
      </w:r>
      <w:r>
        <w:rPr>
          <w:rFonts w:ascii="Arial Black" w:hAnsi="Arial Black" w:cs="Arial"/>
          <w:noProof/>
          <w:sz w:val="48"/>
          <w:szCs w:val="48"/>
          <w:lang w:val="es-MX"/>
        </w:rPr>
        <w:pict>
          <v:shape id="_x0000_i1033" type="#_x0000_t75" style="width:141.75pt;height:199.5pt">
            <v:imagedata r:id="rId23" o:title="5dec0d7a-6ac9-4e1d-917d-aafa60bbd45a"/>
          </v:shape>
        </w:pict>
      </w:r>
      <w:r w:rsidR="008D5182">
        <w:rPr>
          <w:rFonts w:ascii="Arial Black" w:hAnsi="Arial Black" w:cs="Arial"/>
          <w:sz w:val="48"/>
          <w:szCs w:val="48"/>
          <w:u w:val="single"/>
          <w:lang w:val="es-MX"/>
        </w:rPr>
        <w:t xml:space="preserve"> </w:t>
      </w:r>
    </w:p>
    <w:p w:rsidR="00EF66E2" w:rsidRDefault="00EF66E2">
      <w:pPr>
        <w:rPr>
          <w:rFonts w:ascii="Arial Black" w:hAnsi="Arial Black" w:cs="Arial"/>
          <w:sz w:val="48"/>
          <w:szCs w:val="48"/>
          <w:u w:val="single"/>
          <w:lang w:val="es-MX"/>
        </w:rPr>
      </w:pPr>
    </w:p>
    <w:p w:rsidR="006F3069" w:rsidRPr="009E6D96" w:rsidRDefault="006F3069">
      <w:pPr>
        <w:rPr>
          <w:rFonts w:ascii="Arial" w:hAnsi="Arial" w:cs="Arial"/>
          <w:b/>
          <w:sz w:val="28"/>
          <w:szCs w:val="28"/>
          <w:lang w:val="es-MX"/>
        </w:rPr>
      </w:pPr>
      <w:r w:rsidRPr="009E6D96">
        <w:rPr>
          <w:rFonts w:ascii="Arial" w:hAnsi="Arial" w:cs="Arial"/>
          <w:b/>
          <w:sz w:val="28"/>
          <w:szCs w:val="28"/>
          <w:lang w:val="es-MX"/>
        </w:rPr>
        <w:t>Día 4: jueves 10 de agosto</w:t>
      </w:r>
    </w:p>
    <w:p w:rsidR="009E6D96" w:rsidRDefault="006F3069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Se</w:t>
      </w:r>
      <w:r w:rsidR="009E6D96">
        <w:rPr>
          <w:rFonts w:ascii="Arial" w:hAnsi="Arial" w:cs="Arial"/>
          <w:sz w:val="28"/>
          <w:szCs w:val="28"/>
          <w:lang w:val="es-MX"/>
        </w:rPr>
        <w:t xml:space="preserve"> dividieron las tareas a realizar: </w:t>
      </w:r>
    </w:p>
    <w:p w:rsidR="009E6D96" w:rsidRPr="009E6D96" w:rsidRDefault="009E6D96" w:rsidP="009E6D96">
      <w:pPr>
        <w:pStyle w:val="Prrafodelista"/>
        <w:numPr>
          <w:ilvl w:val="0"/>
          <w:numId w:val="27"/>
        </w:numPr>
        <w:rPr>
          <w:rFonts w:ascii="Arial" w:hAnsi="Arial" w:cs="Arial"/>
          <w:sz w:val="28"/>
          <w:szCs w:val="28"/>
          <w:lang w:val="es-MX"/>
        </w:rPr>
      </w:pPr>
      <w:r w:rsidRPr="009E6D96">
        <w:rPr>
          <w:rFonts w:ascii="Arial" w:hAnsi="Arial" w:cs="Arial"/>
          <w:sz w:val="28"/>
          <w:szCs w:val="28"/>
          <w:lang w:val="es-MX"/>
        </w:rPr>
        <w:t xml:space="preserve">Montaje de las piezas impresas en 3D , </w:t>
      </w:r>
      <w:r w:rsidR="00EF66E2" w:rsidRPr="009E6D96">
        <w:rPr>
          <w:rFonts w:ascii="Arial" w:hAnsi="Arial" w:cs="Arial"/>
          <w:sz w:val="28"/>
          <w:szCs w:val="28"/>
          <w:lang w:val="es-MX"/>
        </w:rPr>
        <w:t xml:space="preserve">las ruedas y motores. </w:t>
      </w:r>
    </w:p>
    <w:p w:rsidR="00EF66E2" w:rsidRPr="009E6D96" w:rsidRDefault="009E6D96" w:rsidP="009E6D96">
      <w:pPr>
        <w:pStyle w:val="Prrafodelista"/>
        <w:numPr>
          <w:ilvl w:val="0"/>
          <w:numId w:val="27"/>
        </w:numPr>
        <w:rPr>
          <w:rFonts w:ascii="Arial" w:hAnsi="Arial" w:cs="Arial"/>
          <w:sz w:val="28"/>
          <w:szCs w:val="28"/>
          <w:lang w:val="es-MX"/>
        </w:rPr>
      </w:pPr>
      <w:r w:rsidRPr="009E6D96">
        <w:rPr>
          <w:rFonts w:ascii="Arial" w:hAnsi="Arial" w:cs="Arial"/>
          <w:sz w:val="28"/>
          <w:szCs w:val="28"/>
          <w:lang w:val="es-MX"/>
        </w:rPr>
        <w:t>P</w:t>
      </w:r>
      <w:r w:rsidR="00EF66E2" w:rsidRPr="009E6D96">
        <w:rPr>
          <w:rFonts w:ascii="Arial" w:hAnsi="Arial" w:cs="Arial"/>
          <w:sz w:val="28"/>
          <w:szCs w:val="28"/>
          <w:lang w:val="es-MX"/>
        </w:rPr>
        <w:t>rogramación en Raspberry.</w:t>
      </w:r>
    </w:p>
    <w:p w:rsidR="00EF66E2" w:rsidRDefault="00EF66E2">
      <w:pPr>
        <w:rPr>
          <w:rFonts w:ascii="Arial" w:hAnsi="Arial" w:cs="Arial"/>
          <w:sz w:val="28"/>
          <w:szCs w:val="28"/>
          <w:lang w:val="es-MX"/>
        </w:rPr>
      </w:pPr>
    </w:p>
    <w:p w:rsidR="00EF66E2" w:rsidRDefault="009E6D96">
      <w:pPr>
        <w:rPr>
          <w:rFonts w:ascii="Arial" w:hAnsi="Arial" w:cs="Arial"/>
          <w:noProof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val="es-MX"/>
        </w:rPr>
        <w:t xml:space="preserve">   </w:t>
      </w:r>
      <w:r w:rsidR="00CA30EF">
        <w:rPr>
          <w:rFonts w:ascii="Arial" w:hAnsi="Arial" w:cs="Arial"/>
          <w:noProof/>
          <w:sz w:val="28"/>
          <w:szCs w:val="28"/>
          <w:lang w:val="es-MX"/>
        </w:rPr>
        <w:pict>
          <v:shape id="_x0000_i1034" type="#_x0000_t75" style="width:201pt;height:234pt">
            <v:imagedata r:id="rId24" o:title="8ae07972-0ea6-4c91-9259-df957c99eb7b"/>
          </v:shape>
        </w:pict>
      </w:r>
      <w:r w:rsidR="00EF66E2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62225" cy="2971800"/>
            <wp:effectExtent l="0" t="0" r="9525" b="0"/>
            <wp:docPr id="5" name="Imagen 5" descr="C:\Users\Ezequiel\AppData\Local\Microsoft\Windows\INetCache\Content.Word\9096ff20-f7d2-4ac5-bf9f-23c19dccfe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Ezequiel\AppData\Local\Microsoft\Windows\INetCache\Content.Word\9096ff20-f7d2-4ac5-bf9f-23c19dccfed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E2" w:rsidRDefault="00EF66E2">
      <w:pPr>
        <w:rPr>
          <w:rFonts w:ascii="Arial" w:hAnsi="Arial" w:cs="Arial"/>
          <w:sz w:val="28"/>
          <w:szCs w:val="28"/>
          <w:lang w:val="es-MX"/>
        </w:rPr>
      </w:pPr>
    </w:p>
    <w:p w:rsidR="009E6D96" w:rsidRDefault="00A0697D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Día 5</w:t>
      </w:r>
      <w:r w:rsidR="009E6D96" w:rsidRPr="009E6D96">
        <w:rPr>
          <w:rFonts w:ascii="Arial" w:hAnsi="Arial" w:cs="Arial"/>
          <w:b/>
          <w:sz w:val="28"/>
          <w:szCs w:val="28"/>
          <w:lang w:val="es-MX"/>
        </w:rPr>
        <w:t>:</w:t>
      </w:r>
      <w:r w:rsidR="00EF66E2" w:rsidRPr="009E6D96">
        <w:rPr>
          <w:rFonts w:ascii="Arial" w:hAnsi="Arial" w:cs="Arial"/>
          <w:b/>
          <w:sz w:val="28"/>
          <w:szCs w:val="28"/>
          <w:lang w:val="es-MX"/>
        </w:rPr>
        <w:t xml:space="preserve"> viernes </w:t>
      </w:r>
      <w:r w:rsidR="009E6D96" w:rsidRPr="009E6D96">
        <w:rPr>
          <w:rFonts w:ascii="Arial" w:hAnsi="Arial" w:cs="Arial"/>
          <w:b/>
          <w:sz w:val="28"/>
          <w:szCs w:val="28"/>
          <w:lang w:val="es-MX"/>
        </w:rPr>
        <w:t>11 de agosto</w:t>
      </w:r>
      <w:r w:rsidR="009E6D96">
        <w:rPr>
          <w:rFonts w:ascii="Arial" w:hAnsi="Arial" w:cs="Arial"/>
          <w:sz w:val="28"/>
          <w:szCs w:val="28"/>
          <w:lang w:val="es-MX"/>
        </w:rPr>
        <w:t xml:space="preserve"> </w:t>
      </w:r>
    </w:p>
    <w:p w:rsidR="009E6D96" w:rsidRDefault="009E6D96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Se imprimieron en formato 3D los soportes de los sensores de  ultrasonido para favorecer a la estética del móvil y brindarle mayor seguridad a los mismos.</w:t>
      </w:r>
    </w:p>
    <w:p w:rsidR="00EF66E2" w:rsidRDefault="009E6D96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Luego se continuocon el montaje delas piezas faltantes,comoser:</w:t>
      </w:r>
      <w:r w:rsidR="00EF66E2" w:rsidRPr="00EF66E2">
        <w:rPr>
          <w:rFonts w:ascii="Arial" w:hAnsi="Arial" w:cs="Arial"/>
          <w:sz w:val="28"/>
          <w:szCs w:val="28"/>
          <w:lang w:val="es-MX"/>
        </w:rPr>
        <w:t xml:space="preserve"> los Sensores Ultrasónicos y Sensores Infrarrojo</w:t>
      </w:r>
      <w:r>
        <w:rPr>
          <w:rFonts w:ascii="Arial" w:hAnsi="Arial" w:cs="Arial"/>
          <w:sz w:val="28"/>
          <w:szCs w:val="28"/>
          <w:lang w:val="es-MX"/>
        </w:rPr>
        <w:t>s, e</w:t>
      </w:r>
      <w:r w:rsidR="00EF66E2" w:rsidRPr="00EF66E2">
        <w:rPr>
          <w:rFonts w:ascii="Arial" w:hAnsi="Arial" w:cs="Arial"/>
          <w:sz w:val="28"/>
          <w:szCs w:val="28"/>
          <w:lang w:val="es-MX"/>
        </w:rPr>
        <w:t>l puente H conectado a los motores,</w:t>
      </w:r>
      <w:r>
        <w:rPr>
          <w:rFonts w:ascii="Arial" w:hAnsi="Arial" w:cs="Arial"/>
          <w:sz w:val="28"/>
          <w:szCs w:val="28"/>
          <w:lang w:val="es-MX"/>
        </w:rPr>
        <w:t xml:space="preserve"> como así </w:t>
      </w:r>
      <w:r w:rsidR="00EF66E2" w:rsidRPr="00EF66E2">
        <w:rPr>
          <w:rFonts w:ascii="Arial" w:hAnsi="Arial" w:cs="Arial"/>
          <w:sz w:val="28"/>
          <w:szCs w:val="28"/>
          <w:lang w:val="es-MX"/>
        </w:rPr>
        <w:t xml:space="preserve"> también la Webcam y la Raspberr</w:t>
      </w:r>
      <w:r>
        <w:rPr>
          <w:rFonts w:ascii="Arial" w:hAnsi="Arial" w:cs="Arial"/>
          <w:sz w:val="28"/>
          <w:szCs w:val="28"/>
          <w:lang w:val="es-MX"/>
        </w:rPr>
        <w:t>y Pi3</w:t>
      </w:r>
      <w:r w:rsidR="00EF66E2" w:rsidRPr="00EF66E2">
        <w:rPr>
          <w:rFonts w:ascii="Arial" w:hAnsi="Arial" w:cs="Arial"/>
          <w:sz w:val="28"/>
          <w:szCs w:val="28"/>
          <w:lang w:val="es-MX"/>
        </w:rPr>
        <w:t>.</w:t>
      </w:r>
    </w:p>
    <w:p w:rsidR="008D5182" w:rsidRDefault="008D5182">
      <w:pPr>
        <w:rPr>
          <w:rFonts w:ascii="Arial" w:hAnsi="Arial" w:cs="Arial"/>
          <w:sz w:val="28"/>
          <w:szCs w:val="28"/>
          <w:lang w:val="es-MX"/>
        </w:rPr>
      </w:pPr>
    </w:p>
    <w:p w:rsidR="00E53E68" w:rsidRDefault="00AE5257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val="es-MX"/>
        </w:rPr>
        <w:lastRenderedPageBreak/>
        <w:pict>
          <v:shape id="_x0000_i1035" type="#_x0000_t75" style="width:227.25pt;height:174pt">
            <v:imagedata r:id="rId26" o:title="87bdc2c1-25e1-488d-95cd-76e19b359410"/>
          </v:shape>
        </w:pict>
      </w:r>
      <w:r w:rsidR="00E53E68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752725" cy="2209800"/>
            <wp:effectExtent l="0" t="0" r="9525" b="0"/>
            <wp:docPr id="6" name="Imagen 6" descr="C:\Users\Ezequiel\AppData\Local\Microsoft\Windows\INetCache\Content.Word\00f75099-3d5f-421a-b73c-f750e0d160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Ezequiel\AppData\Local\Microsoft\Windows\INetCache\Content.Word\00f75099-3d5f-421a-b73c-f750e0d160f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E68" w:rsidRDefault="00E53E68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73B30AC" wp14:editId="24C70C81">
            <wp:extent cx="2886075" cy="1981200"/>
            <wp:effectExtent l="0" t="0" r="9525" b="0"/>
            <wp:docPr id="7" name="Imagen 7" descr="C:\Users\Ezequiel\AppData\Local\Microsoft\Windows\INetCache\Content.Word\36349feb-cce1-4dee-a62d-0d8f84a412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Ezequiel\AppData\Local\Microsoft\Windows\INetCache\Content.Word\36349feb-cce1-4dee-a62d-0d8f84a4125b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257">
        <w:rPr>
          <w:rFonts w:ascii="Arial" w:hAnsi="Arial" w:cs="Arial"/>
          <w:noProof/>
          <w:sz w:val="28"/>
          <w:szCs w:val="28"/>
          <w:lang w:val="es-MX"/>
        </w:rPr>
        <w:pict>
          <v:shape id="_x0000_i1036" type="#_x0000_t75" style="width:216.75pt;height:156.75pt">
            <v:imagedata r:id="rId29" o:title="fd15bcc5-8759-4c61-b3bf-bf290d6ee719"/>
          </v:shape>
        </w:pict>
      </w:r>
      <w:r>
        <w:rPr>
          <w:rFonts w:ascii="Arial" w:hAnsi="Arial" w:cs="Arial"/>
          <w:sz w:val="28"/>
          <w:szCs w:val="28"/>
          <w:lang w:val="es-MX"/>
        </w:rPr>
        <w:t xml:space="preserve"> </w:t>
      </w:r>
    </w:p>
    <w:p w:rsidR="009E6D96" w:rsidRDefault="009E6D96">
      <w:pPr>
        <w:rPr>
          <w:rFonts w:ascii="Arial" w:hAnsi="Arial" w:cs="Arial"/>
          <w:sz w:val="28"/>
          <w:szCs w:val="28"/>
          <w:lang w:val="es-MX"/>
        </w:rPr>
      </w:pPr>
    </w:p>
    <w:p w:rsidR="009E6D96" w:rsidRPr="00A0697D" w:rsidRDefault="00A0697D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Día 6</w:t>
      </w:r>
      <w:r w:rsidR="009E6D96" w:rsidRPr="00A0697D">
        <w:rPr>
          <w:rFonts w:ascii="Arial" w:hAnsi="Arial" w:cs="Arial"/>
          <w:b/>
          <w:sz w:val="28"/>
          <w:szCs w:val="28"/>
          <w:lang w:val="es-MX"/>
        </w:rPr>
        <w:t xml:space="preserve">: </w:t>
      </w:r>
      <w:r w:rsidR="001119AB" w:rsidRPr="00A0697D">
        <w:rPr>
          <w:rFonts w:ascii="Arial" w:hAnsi="Arial" w:cs="Arial"/>
          <w:b/>
          <w:sz w:val="28"/>
          <w:szCs w:val="28"/>
          <w:lang w:val="es-MX"/>
        </w:rPr>
        <w:t>domingo</w:t>
      </w:r>
      <w:r w:rsidR="009E6D96" w:rsidRPr="00A0697D">
        <w:rPr>
          <w:rFonts w:ascii="Arial" w:hAnsi="Arial" w:cs="Arial"/>
          <w:b/>
          <w:sz w:val="28"/>
          <w:szCs w:val="28"/>
          <w:lang w:val="es-MX"/>
        </w:rPr>
        <w:t>13 de agosto</w:t>
      </w:r>
    </w:p>
    <w:p w:rsidR="008D5182" w:rsidRDefault="00A0697D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Se corrigieron error</w:t>
      </w:r>
      <w:r w:rsidR="00375546">
        <w:rPr>
          <w:rFonts w:ascii="Arial" w:hAnsi="Arial" w:cs="Arial"/>
          <w:sz w:val="28"/>
          <w:szCs w:val="28"/>
          <w:lang w:val="es-MX"/>
        </w:rPr>
        <w:t xml:space="preserve">es en la programación, también se </w:t>
      </w:r>
      <w:r w:rsidR="00A10BEE">
        <w:rPr>
          <w:rFonts w:ascii="Arial" w:hAnsi="Arial" w:cs="Arial"/>
          <w:sz w:val="28"/>
          <w:szCs w:val="28"/>
          <w:lang w:val="es-MX"/>
        </w:rPr>
        <w:t>probó</w:t>
      </w:r>
      <w:r>
        <w:rPr>
          <w:rFonts w:ascii="Arial" w:hAnsi="Arial" w:cs="Arial"/>
          <w:sz w:val="28"/>
          <w:szCs w:val="28"/>
          <w:lang w:val="es-MX"/>
        </w:rPr>
        <w:t xml:space="preserve"> el funcionamiento de los motores</w:t>
      </w:r>
      <w:r w:rsidR="00375546">
        <w:rPr>
          <w:rFonts w:ascii="Arial" w:hAnsi="Arial" w:cs="Arial"/>
          <w:sz w:val="28"/>
          <w:szCs w:val="28"/>
          <w:lang w:val="es-MX"/>
        </w:rPr>
        <w:t xml:space="preserve"> y del sensor infrarrojo</w:t>
      </w:r>
      <w:r w:rsidR="001119AB" w:rsidRPr="001119AB">
        <w:rPr>
          <w:rFonts w:ascii="Arial" w:hAnsi="Arial" w:cs="Arial"/>
          <w:sz w:val="28"/>
          <w:szCs w:val="28"/>
          <w:lang w:val="es-MX"/>
        </w:rPr>
        <w:t>.</w:t>
      </w:r>
    </w:p>
    <w:p w:rsidR="008D5182" w:rsidRDefault="008D5182">
      <w:pPr>
        <w:rPr>
          <w:rFonts w:ascii="Arial" w:hAnsi="Arial" w:cs="Arial"/>
          <w:sz w:val="28"/>
          <w:szCs w:val="28"/>
          <w:lang w:val="es-MX"/>
        </w:rPr>
      </w:pPr>
    </w:p>
    <w:p w:rsidR="00A0697D" w:rsidRDefault="00AE5257">
      <w:pPr>
        <w:rPr>
          <w:rFonts w:ascii="Arial" w:hAnsi="Arial" w:cs="Arial"/>
          <w:noProof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val="es-MX"/>
        </w:rPr>
        <w:pict>
          <v:shape id="_x0000_i1037" type="#_x0000_t75" style="width:450pt;height:253.5pt">
            <v:imagedata r:id="rId30" o:title="63071afe-b481-4652-8a8b-23a534d7a7e7"/>
          </v:shape>
        </w:pict>
      </w:r>
    </w:p>
    <w:p w:rsidR="001119AB" w:rsidRDefault="00AE5257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val="es-MX"/>
        </w:rPr>
        <w:lastRenderedPageBreak/>
        <w:pict>
          <v:shape id="_x0000_i1038" type="#_x0000_t75" style="width:449.25pt;height:270pt">
            <v:imagedata r:id="rId31" o:title="1fc7ec26-b450-425e-9db2-f4bda7184737" cropbottom="20339f"/>
          </v:shape>
        </w:pict>
      </w:r>
    </w:p>
    <w:p w:rsidR="00C8265D" w:rsidRDefault="00C8265D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C8265D" w:rsidRDefault="00C8265D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C8265D" w:rsidRDefault="00C8265D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0697D" w:rsidRDefault="00A0697D" w:rsidP="00A0697D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Día 7</w:t>
      </w:r>
      <w:r w:rsidRPr="00A0697D">
        <w:rPr>
          <w:rFonts w:ascii="Arial" w:hAnsi="Arial" w:cs="Arial"/>
          <w:b/>
          <w:sz w:val="28"/>
          <w:szCs w:val="28"/>
          <w:lang w:val="es-MX"/>
        </w:rPr>
        <w:t xml:space="preserve">: </w:t>
      </w:r>
      <w:r>
        <w:rPr>
          <w:rFonts w:ascii="Arial" w:hAnsi="Arial" w:cs="Arial"/>
          <w:b/>
          <w:sz w:val="28"/>
          <w:szCs w:val="28"/>
          <w:lang w:val="es-MX"/>
        </w:rPr>
        <w:t>lunes14</w:t>
      </w:r>
      <w:r w:rsidRPr="00A0697D">
        <w:rPr>
          <w:rFonts w:ascii="Arial" w:hAnsi="Arial" w:cs="Arial"/>
          <w:b/>
          <w:sz w:val="28"/>
          <w:szCs w:val="28"/>
          <w:lang w:val="es-MX"/>
        </w:rPr>
        <w:t xml:space="preserve"> de agosto</w:t>
      </w:r>
    </w:p>
    <w:p w:rsidR="00A10BEE" w:rsidRPr="00C8265D" w:rsidRDefault="00AE5257" w:rsidP="00A0697D">
      <w:pPr>
        <w:rPr>
          <w:rFonts w:ascii="Arial" w:hAnsi="Arial" w:cs="Arial"/>
          <w:sz w:val="28"/>
          <w:szCs w:val="28"/>
          <w:lang w:val="es-MX"/>
        </w:rPr>
      </w:pPr>
      <w:r w:rsidRPr="00C8265D">
        <w:rPr>
          <w:rFonts w:ascii="Arial" w:hAnsi="Arial" w:cs="Arial"/>
          <w:sz w:val="28"/>
          <w:szCs w:val="28"/>
          <w:lang w:val="es-MX"/>
        </w:rPr>
        <w:t>Se realizó la prueba del funcionamiento del</w:t>
      </w:r>
      <w:r w:rsidR="00A10BEE" w:rsidRPr="00C8265D">
        <w:rPr>
          <w:rFonts w:ascii="Arial" w:hAnsi="Arial" w:cs="Arial"/>
          <w:sz w:val="28"/>
          <w:szCs w:val="28"/>
          <w:lang w:val="es-MX"/>
        </w:rPr>
        <w:t xml:space="preserve"> mini servo motor </w:t>
      </w:r>
      <w:r w:rsidRPr="00C8265D">
        <w:rPr>
          <w:rFonts w:ascii="Arial" w:hAnsi="Arial" w:cs="Arial"/>
          <w:sz w:val="28"/>
          <w:szCs w:val="28"/>
          <w:lang w:val="es-MX"/>
        </w:rPr>
        <w:t xml:space="preserve">en el </w:t>
      </w:r>
      <w:r w:rsidR="00C8265D" w:rsidRPr="00C8265D">
        <w:rPr>
          <w:rFonts w:ascii="Arial" w:hAnsi="Arial" w:cs="Arial"/>
          <w:sz w:val="28"/>
          <w:szCs w:val="28"/>
          <w:lang w:val="es-MX"/>
        </w:rPr>
        <w:t>móvil</w:t>
      </w:r>
      <w:r w:rsidR="00375546" w:rsidRPr="00C8265D">
        <w:rPr>
          <w:rFonts w:ascii="Arial" w:hAnsi="Arial" w:cs="Arial"/>
          <w:sz w:val="28"/>
          <w:szCs w:val="28"/>
          <w:lang w:val="es-MX"/>
        </w:rPr>
        <w:t xml:space="preserve">, </w:t>
      </w:r>
      <w:r w:rsidRPr="00C8265D">
        <w:rPr>
          <w:rFonts w:ascii="Arial" w:hAnsi="Arial" w:cs="Arial"/>
          <w:sz w:val="28"/>
          <w:szCs w:val="28"/>
          <w:lang w:val="es-MX"/>
        </w:rPr>
        <w:t>también se investigó</w:t>
      </w:r>
      <w:r w:rsidR="00A10BEE" w:rsidRPr="00C8265D">
        <w:rPr>
          <w:rFonts w:ascii="Arial" w:hAnsi="Arial" w:cs="Arial"/>
          <w:sz w:val="28"/>
          <w:szCs w:val="28"/>
          <w:lang w:val="es-MX"/>
        </w:rPr>
        <w:t xml:space="preserve"> como </w:t>
      </w:r>
      <w:r w:rsidRPr="00C8265D">
        <w:rPr>
          <w:rFonts w:ascii="Arial" w:hAnsi="Arial" w:cs="Arial"/>
          <w:sz w:val="28"/>
          <w:szCs w:val="28"/>
          <w:lang w:val="es-MX"/>
        </w:rPr>
        <w:t>realizar las conexiones del</w:t>
      </w:r>
      <w:r w:rsidR="00A10BEE" w:rsidRPr="00C8265D">
        <w:rPr>
          <w:rFonts w:ascii="Arial" w:hAnsi="Arial" w:cs="Arial"/>
          <w:sz w:val="28"/>
          <w:szCs w:val="28"/>
          <w:lang w:val="es-MX"/>
        </w:rPr>
        <w:t xml:space="preserve"> sensor ultrasónico </w:t>
      </w:r>
      <w:r w:rsidR="00375546" w:rsidRPr="00C8265D">
        <w:rPr>
          <w:rFonts w:ascii="Arial" w:hAnsi="Arial" w:cs="Arial"/>
          <w:sz w:val="28"/>
          <w:szCs w:val="28"/>
          <w:lang w:val="es-MX"/>
        </w:rPr>
        <w:t>a la</w:t>
      </w:r>
      <w:r w:rsidR="00C8265D">
        <w:rPr>
          <w:rFonts w:ascii="Arial" w:hAnsi="Arial" w:cs="Arial"/>
          <w:sz w:val="28"/>
          <w:szCs w:val="28"/>
          <w:lang w:val="es-MX"/>
        </w:rPr>
        <w:t xml:space="preserve"> R</w:t>
      </w:r>
      <w:r w:rsidR="00A10BEE" w:rsidRPr="00C8265D">
        <w:rPr>
          <w:rFonts w:ascii="Arial" w:hAnsi="Arial" w:cs="Arial"/>
          <w:sz w:val="28"/>
          <w:szCs w:val="28"/>
          <w:lang w:val="es-MX"/>
        </w:rPr>
        <w:t>aspberry pi3</w:t>
      </w:r>
      <w:r w:rsidR="00375546" w:rsidRPr="00C8265D">
        <w:rPr>
          <w:rFonts w:ascii="Arial" w:hAnsi="Arial" w:cs="Arial"/>
          <w:sz w:val="28"/>
          <w:szCs w:val="28"/>
          <w:lang w:val="es-MX"/>
        </w:rPr>
        <w:t>.</w:t>
      </w:r>
    </w:p>
    <w:p w:rsidR="00A41582" w:rsidRDefault="00A41582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375546" w:rsidRDefault="00AE5257" w:rsidP="00C8265D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pict>
          <v:shape id="_x0000_i1039" type="#_x0000_t75" style="width:4in;height:298.5pt">
            <v:imagedata r:id="rId32" o:title="conexión-de-un-sensor-de-ultrasonidos-a-una-Raspberry-Pi"/>
          </v:shape>
        </w:pict>
      </w: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0697D" w:rsidRDefault="00A0697D" w:rsidP="00A0697D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Día 8</w:t>
      </w:r>
      <w:r w:rsidRPr="00A0697D">
        <w:rPr>
          <w:rFonts w:ascii="Arial" w:hAnsi="Arial" w:cs="Arial"/>
          <w:b/>
          <w:sz w:val="28"/>
          <w:szCs w:val="28"/>
          <w:lang w:val="es-MX"/>
        </w:rPr>
        <w:t xml:space="preserve">: </w:t>
      </w:r>
      <w:r>
        <w:rPr>
          <w:rFonts w:ascii="Arial" w:hAnsi="Arial" w:cs="Arial"/>
          <w:b/>
          <w:sz w:val="28"/>
          <w:szCs w:val="28"/>
          <w:lang w:val="es-MX"/>
        </w:rPr>
        <w:t>martes15</w:t>
      </w:r>
      <w:r w:rsidRPr="00A0697D">
        <w:rPr>
          <w:rFonts w:ascii="Arial" w:hAnsi="Arial" w:cs="Arial"/>
          <w:b/>
          <w:sz w:val="28"/>
          <w:szCs w:val="28"/>
          <w:lang w:val="es-MX"/>
        </w:rPr>
        <w:t xml:space="preserve"> de agosto</w:t>
      </w:r>
    </w:p>
    <w:p w:rsidR="00375546" w:rsidRPr="00C8265D" w:rsidRDefault="00C8265D" w:rsidP="00A0697D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Se inicio</w:t>
      </w:r>
      <w:r w:rsidR="00AE5257" w:rsidRPr="00C8265D">
        <w:rPr>
          <w:rFonts w:ascii="Arial" w:hAnsi="Arial" w:cs="Arial"/>
          <w:sz w:val="28"/>
          <w:szCs w:val="28"/>
          <w:lang w:val="es-MX"/>
        </w:rPr>
        <w:t xml:space="preserve"> </w:t>
      </w:r>
      <w:r w:rsidR="00375546" w:rsidRPr="00C8265D">
        <w:rPr>
          <w:rFonts w:ascii="Arial" w:hAnsi="Arial" w:cs="Arial"/>
          <w:sz w:val="28"/>
          <w:szCs w:val="28"/>
          <w:lang w:val="es-MX"/>
        </w:rPr>
        <w:t>la programación de los sensores ultrasónicos y la webcam.</w:t>
      </w:r>
    </w:p>
    <w:p w:rsidR="00A41582" w:rsidRPr="00C8265D" w:rsidRDefault="00A41582" w:rsidP="00A0697D">
      <w:pPr>
        <w:rPr>
          <w:rFonts w:ascii="Arial" w:hAnsi="Arial" w:cs="Arial"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  <w:r w:rsidRPr="00C8265D">
        <w:rPr>
          <w:rFonts w:ascii="Arial" w:hAnsi="Arial" w:cs="Arial"/>
          <w:sz w:val="28"/>
          <w:szCs w:val="28"/>
          <w:lang w:val="es-MX"/>
        </w:rPr>
        <w:pict>
          <v:shape id="_x0000_i1040" type="#_x0000_t75" style="width:4in;height:316.5pt">
            <v:imagedata r:id="rId33" o:title="9d0bc1c5-def4-4d2f-875f-f9716fea892f"/>
          </v:shape>
        </w:pict>
      </w: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375546" w:rsidRDefault="00375546" w:rsidP="00A0697D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noProof/>
          <w:sz w:val="28"/>
          <w:szCs w:val="28"/>
          <w:lang w:eastAsia="es-ES"/>
        </w:rPr>
        <w:drawing>
          <wp:inline distT="0" distB="0" distL="0" distR="0">
            <wp:extent cx="3743325" cy="3200400"/>
            <wp:effectExtent l="0" t="0" r="9525" b="0"/>
            <wp:docPr id="1" name="Imagen 1" descr="C:\Users\Ezequiel\AppData\Local\Microsoft\Windows\INetCache\Content.Word\208d9836-768e-4c45-8721-826817fe5e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zequiel\AppData\Local\Microsoft\Windows\INetCache\Content.Word\208d9836-768e-4c45-8721-826817fe5e0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582" w:rsidRDefault="00A41582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E5257" w:rsidRDefault="00AE5257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0697D" w:rsidRDefault="00A0697D" w:rsidP="00A0697D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Día 9</w:t>
      </w:r>
      <w:r w:rsidRPr="00A0697D">
        <w:rPr>
          <w:rFonts w:ascii="Arial" w:hAnsi="Arial" w:cs="Arial"/>
          <w:b/>
          <w:sz w:val="28"/>
          <w:szCs w:val="28"/>
          <w:lang w:val="es-MX"/>
        </w:rPr>
        <w:t xml:space="preserve">: </w:t>
      </w:r>
      <w:r>
        <w:rPr>
          <w:rFonts w:ascii="Arial" w:hAnsi="Arial" w:cs="Arial"/>
          <w:b/>
          <w:sz w:val="28"/>
          <w:szCs w:val="28"/>
          <w:lang w:val="es-MX"/>
        </w:rPr>
        <w:t>miercoles16</w:t>
      </w:r>
      <w:r w:rsidRPr="00A0697D">
        <w:rPr>
          <w:rFonts w:ascii="Arial" w:hAnsi="Arial" w:cs="Arial"/>
          <w:b/>
          <w:sz w:val="28"/>
          <w:szCs w:val="28"/>
          <w:lang w:val="es-MX"/>
        </w:rPr>
        <w:t xml:space="preserve"> de agosto</w:t>
      </w:r>
    </w:p>
    <w:p w:rsidR="00A41582" w:rsidRPr="00C8265D" w:rsidRDefault="00AE5257" w:rsidP="00A0697D">
      <w:pPr>
        <w:rPr>
          <w:rFonts w:ascii="Arial" w:hAnsi="Arial" w:cs="Arial"/>
          <w:sz w:val="28"/>
          <w:szCs w:val="28"/>
          <w:lang w:val="es-MX"/>
        </w:rPr>
      </w:pPr>
      <w:r w:rsidRPr="00C8265D">
        <w:rPr>
          <w:rFonts w:ascii="Arial" w:hAnsi="Arial" w:cs="Arial"/>
          <w:sz w:val="28"/>
          <w:szCs w:val="28"/>
          <w:lang w:val="es-MX"/>
        </w:rPr>
        <w:t>Se imprimieron en formato 3D y ensamblaron al cha</w:t>
      </w:r>
      <w:r w:rsidR="00B82A83" w:rsidRPr="00C8265D">
        <w:rPr>
          <w:rFonts w:ascii="Arial" w:hAnsi="Arial" w:cs="Arial"/>
          <w:sz w:val="28"/>
          <w:szCs w:val="28"/>
          <w:lang w:val="es-MX"/>
        </w:rPr>
        <w:t>s</w:t>
      </w:r>
      <w:r w:rsidRPr="00C8265D">
        <w:rPr>
          <w:rFonts w:ascii="Arial" w:hAnsi="Arial" w:cs="Arial"/>
          <w:sz w:val="28"/>
          <w:szCs w:val="28"/>
          <w:lang w:val="es-MX"/>
        </w:rPr>
        <w:t>i</w:t>
      </w:r>
      <w:r w:rsidR="00B82A83" w:rsidRPr="00C8265D">
        <w:rPr>
          <w:rFonts w:ascii="Arial" w:hAnsi="Arial" w:cs="Arial"/>
          <w:sz w:val="28"/>
          <w:szCs w:val="28"/>
          <w:lang w:val="es-MX"/>
        </w:rPr>
        <w:t>s</w:t>
      </w:r>
      <w:r w:rsidRPr="00C8265D">
        <w:rPr>
          <w:rFonts w:ascii="Arial" w:hAnsi="Arial" w:cs="Arial"/>
          <w:sz w:val="28"/>
          <w:szCs w:val="28"/>
          <w:lang w:val="es-MX"/>
        </w:rPr>
        <w:t xml:space="preserve">  los soportes de las </w:t>
      </w:r>
      <w:r w:rsidR="00B82A83" w:rsidRPr="00C8265D">
        <w:rPr>
          <w:rFonts w:ascii="Arial" w:hAnsi="Arial" w:cs="Arial"/>
          <w:sz w:val="28"/>
          <w:szCs w:val="28"/>
          <w:lang w:val="es-MX"/>
        </w:rPr>
        <w:t>baterías.</w:t>
      </w:r>
    </w:p>
    <w:p w:rsidR="00A41582" w:rsidRDefault="00A41582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41582" w:rsidRDefault="00B82A83" w:rsidP="00A0697D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pict>
          <v:shape id="_x0000_i1041" type="#_x0000_t75" style="width:231.75pt;height:288.75pt">
            <v:imagedata r:id="rId35" o:title="796f9623-74f7-4aa6-b725-b721cc1af9b0"/>
          </v:shape>
        </w:pict>
      </w:r>
      <w:r>
        <w:rPr>
          <w:rFonts w:ascii="Arial" w:hAnsi="Arial" w:cs="Arial"/>
          <w:b/>
          <w:noProof/>
          <w:sz w:val="28"/>
          <w:szCs w:val="28"/>
          <w:lang w:eastAsia="es-ES"/>
        </w:rPr>
        <w:t xml:space="preserve">        </w:t>
      </w:r>
      <w:r>
        <w:rPr>
          <w:rFonts w:ascii="Arial" w:hAnsi="Arial" w:cs="Arial"/>
          <w:b/>
          <w:noProof/>
          <w:sz w:val="28"/>
          <w:szCs w:val="28"/>
          <w:lang w:eastAsia="es-ES"/>
        </w:rPr>
        <w:drawing>
          <wp:inline distT="0" distB="0" distL="0" distR="0" wp14:anchorId="08EBDAA1" wp14:editId="5B2F18D8">
            <wp:extent cx="2962889" cy="3679190"/>
            <wp:effectExtent l="0" t="0" r="9525" b="0"/>
            <wp:docPr id="10" name="Imagen 10" descr="C:\Users\Ezequiel\AppData\Local\Microsoft\Windows\INetCache\Content.Word\29882211-6c97-44c7-abf1-7c7ec7568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Ezequiel\AppData\Local\Microsoft\Windows\INetCache\Content.Word\29882211-6c97-44c7-abf1-7c7ec756867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56" cy="368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582" w:rsidRPr="00A0697D" w:rsidRDefault="00A41582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0697D" w:rsidRDefault="00A618CD" w:rsidP="00A0697D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Día 10: jueves 17 de agosto</w:t>
      </w:r>
    </w:p>
    <w:p w:rsidR="00A618CD" w:rsidRDefault="00A618CD" w:rsidP="00A0697D">
      <w:pPr>
        <w:rPr>
          <w:rFonts w:ascii="Arial" w:hAnsi="Arial" w:cs="Arial"/>
          <w:sz w:val="28"/>
          <w:szCs w:val="28"/>
          <w:lang w:val="es-MX"/>
        </w:rPr>
      </w:pPr>
      <w:r w:rsidRPr="00C8265D">
        <w:rPr>
          <w:rFonts w:ascii="Arial" w:hAnsi="Arial" w:cs="Arial"/>
          <w:sz w:val="28"/>
          <w:szCs w:val="28"/>
          <w:lang w:val="es-MX"/>
        </w:rPr>
        <w:t xml:space="preserve">Se realizaron las conexiones de la batería </w:t>
      </w:r>
      <w:r w:rsidR="00C8265D" w:rsidRPr="00C8265D">
        <w:rPr>
          <w:rFonts w:ascii="Arial" w:hAnsi="Arial" w:cs="Arial"/>
          <w:sz w:val="28"/>
          <w:szCs w:val="28"/>
          <w:lang w:val="es-MX"/>
        </w:rPr>
        <w:t xml:space="preserve">a la entrada de alimentación </w:t>
      </w:r>
      <w:r w:rsidRPr="00C8265D">
        <w:rPr>
          <w:rFonts w:ascii="Arial" w:hAnsi="Arial" w:cs="Arial"/>
          <w:sz w:val="28"/>
          <w:szCs w:val="28"/>
          <w:lang w:val="es-MX"/>
        </w:rPr>
        <w:t xml:space="preserve"> de la Raspberry</w:t>
      </w:r>
    </w:p>
    <w:p w:rsidR="00C8265D" w:rsidRPr="00C8265D" w:rsidRDefault="00C8265D" w:rsidP="00A0697D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Modificación del código para pista libre</w:t>
      </w:r>
    </w:p>
    <w:p w:rsidR="00C8265D" w:rsidRDefault="00C8265D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A618CD" w:rsidRDefault="00A618CD" w:rsidP="00A0697D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 xml:space="preserve"> </w:t>
      </w:r>
    </w:p>
    <w:p w:rsidR="00A618CD" w:rsidRDefault="00FC600B" w:rsidP="00A0697D">
      <w:pPr>
        <w:rPr>
          <w:rFonts w:ascii="Arial" w:hAnsi="Arial" w:cs="Arial"/>
          <w:b/>
          <w:sz w:val="28"/>
          <w:szCs w:val="28"/>
          <w:lang w:val="es-MX"/>
        </w:rPr>
      </w:pPr>
      <w:r w:rsidRPr="00FC600B">
        <w:rPr>
          <w:rFonts w:ascii="Arial" w:hAnsi="Arial" w:cs="Arial"/>
          <w:b/>
          <w:noProof/>
          <w:sz w:val="28"/>
          <w:szCs w:val="28"/>
          <w:lang w:eastAsia="es-ES"/>
        </w:rPr>
        <w:drawing>
          <wp:inline distT="0" distB="0" distL="0" distR="0">
            <wp:extent cx="2971800" cy="3267075"/>
            <wp:effectExtent l="0" t="0" r="0" b="9525"/>
            <wp:docPr id="11" name="Imagen 11" descr="C:\Users\Adriana Roman\Downloads\WhatsApp Image 2023-08-17 at 9.42.3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riana Roman\Downloads\WhatsApp Image 2023-08-17 at 9.42.34 AM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54" cy="331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65D">
        <w:rPr>
          <w:rFonts w:ascii="Arial" w:hAnsi="Arial" w:cs="Arial"/>
          <w:b/>
          <w:sz w:val="28"/>
          <w:szCs w:val="28"/>
          <w:lang w:val="es-MX"/>
        </w:rPr>
        <w:t xml:space="preserve">  </w:t>
      </w:r>
      <w:r w:rsidR="00BF512F">
        <w:rPr>
          <w:rFonts w:ascii="Arial" w:hAnsi="Arial" w:cs="Arial"/>
          <w:b/>
          <w:sz w:val="28"/>
          <w:szCs w:val="28"/>
          <w:lang w:val="es-MX"/>
        </w:rPr>
        <w:t xml:space="preserve">   </w:t>
      </w:r>
      <w:r w:rsidR="00C8265D">
        <w:rPr>
          <w:rFonts w:ascii="Arial" w:hAnsi="Arial" w:cs="Arial"/>
          <w:b/>
          <w:sz w:val="28"/>
          <w:szCs w:val="28"/>
          <w:lang w:val="es-MX"/>
        </w:rPr>
        <w:t xml:space="preserve"> </w:t>
      </w:r>
      <w:r w:rsidR="00BF512F">
        <w:rPr>
          <w:rFonts w:ascii="Arial" w:hAnsi="Arial" w:cs="Arial"/>
          <w:b/>
          <w:sz w:val="28"/>
          <w:szCs w:val="28"/>
          <w:lang w:val="es-MX"/>
        </w:rPr>
        <w:t xml:space="preserve">  </w:t>
      </w:r>
      <w:r w:rsidR="00C8265D">
        <w:rPr>
          <w:rFonts w:ascii="Arial" w:hAnsi="Arial" w:cs="Arial"/>
          <w:b/>
          <w:sz w:val="28"/>
          <w:szCs w:val="28"/>
          <w:lang w:val="es-MX"/>
        </w:rPr>
        <w:t xml:space="preserve"> </w:t>
      </w:r>
      <w:r w:rsidR="00BF512F" w:rsidRPr="00BF512F">
        <w:rPr>
          <w:rFonts w:ascii="Arial" w:hAnsi="Arial" w:cs="Arial"/>
          <w:b/>
          <w:noProof/>
          <w:sz w:val="28"/>
          <w:szCs w:val="28"/>
          <w:lang w:eastAsia="es-ES"/>
        </w:rPr>
        <w:drawing>
          <wp:inline distT="0" distB="0" distL="0" distR="0">
            <wp:extent cx="3000375" cy="3275330"/>
            <wp:effectExtent l="0" t="0" r="9525" b="1270"/>
            <wp:docPr id="12" name="Imagen 12" descr="C:\Users\Adriana Roman\Downloads\WhatsApp Image 2023-08-17 at 10.07.17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riana Roman\Downloads\WhatsApp Image 2023-08-17 at 10.07.17 AM (1)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03" cy="329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8CD" w:rsidRPr="00EB4F81" w:rsidRDefault="00EB4F81" w:rsidP="00A0697D">
      <w:pPr>
        <w:rPr>
          <w:rFonts w:ascii="Arial" w:hAnsi="Arial" w:cs="Arial"/>
          <w:b/>
          <w:sz w:val="28"/>
          <w:szCs w:val="28"/>
          <w:lang w:val="es-MX"/>
        </w:rPr>
      </w:pPr>
      <w:bookmarkStart w:id="0" w:name="_GoBack"/>
      <w:r w:rsidRPr="00EB4F81">
        <w:rPr>
          <w:rFonts w:ascii="Arial" w:hAnsi="Arial" w:cs="Arial"/>
          <w:b/>
          <w:sz w:val="28"/>
          <w:szCs w:val="28"/>
          <w:lang w:val="es-MX"/>
        </w:rPr>
        <w:lastRenderedPageBreak/>
        <w:t>AGRADECIM</w:t>
      </w:r>
      <w:r w:rsidR="00BF512F" w:rsidRPr="00EB4F81">
        <w:rPr>
          <w:rFonts w:ascii="Arial" w:hAnsi="Arial" w:cs="Arial"/>
          <w:b/>
          <w:sz w:val="28"/>
          <w:szCs w:val="28"/>
          <w:lang w:val="es-MX"/>
        </w:rPr>
        <w:t>IENTOS:</w:t>
      </w:r>
    </w:p>
    <w:bookmarkEnd w:id="0"/>
    <w:p w:rsidR="00A0697D" w:rsidRDefault="00A0697D" w:rsidP="00A0697D">
      <w:pPr>
        <w:rPr>
          <w:rFonts w:ascii="Arial" w:hAnsi="Arial" w:cs="Arial"/>
          <w:b/>
          <w:sz w:val="28"/>
          <w:szCs w:val="28"/>
          <w:lang w:val="es-MX"/>
        </w:rPr>
      </w:pPr>
    </w:p>
    <w:p w:rsidR="00BF512F" w:rsidRPr="00BF512F" w:rsidRDefault="00BF512F" w:rsidP="00A0697D">
      <w:pPr>
        <w:rPr>
          <w:rFonts w:ascii="Arial" w:hAnsi="Arial" w:cs="Arial"/>
          <w:sz w:val="28"/>
          <w:szCs w:val="28"/>
          <w:lang w:val="es-MX"/>
        </w:rPr>
      </w:pPr>
      <w:r w:rsidRPr="00BF512F">
        <w:rPr>
          <w:rFonts w:ascii="Arial" w:hAnsi="Arial" w:cs="Arial"/>
          <w:sz w:val="28"/>
          <w:szCs w:val="28"/>
          <w:lang w:val="es-MX"/>
        </w:rPr>
        <w:t>Para</w:t>
      </w:r>
      <w:r>
        <w:rPr>
          <w:rFonts w:ascii="Arial" w:hAnsi="Arial" w:cs="Arial"/>
          <w:sz w:val="28"/>
          <w:szCs w:val="28"/>
          <w:lang w:val="es-MX"/>
        </w:rPr>
        <w:t xml:space="preserve"> llevar a cabo este proyecto se necesitó la colaboración de docentes y alumnos de la especialidad de electrónica, los cuales aportaron con </w:t>
      </w:r>
      <w:r w:rsidR="00EB4F81">
        <w:rPr>
          <w:rFonts w:ascii="Arial" w:hAnsi="Arial" w:cs="Arial"/>
          <w:sz w:val="28"/>
          <w:szCs w:val="28"/>
          <w:lang w:val="es-MX"/>
        </w:rPr>
        <w:t>componentes que hacían falta para el armado del móvil y ayudaron en elproceso, también hubo colaboración monetaria por parte de la cooperadora del establecimiento escolar para gastos del equipo participante.</w:t>
      </w:r>
    </w:p>
    <w:p w:rsidR="00E53E68" w:rsidRDefault="00E53E68">
      <w:pPr>
        <w:rPr>
          <w:rFonts w:ascii="Arial" w:hAnsi="Arial" w:cs="Arial"/>
          <w:sz w:val="28"/>
          <w:szCs w:val="28"/>
          <w:lang w:val="es-MX"/>
        </w:rPr>
      </w:pPr>
    </w:p>
    <w:p w:rsidR="00E53E68" w:rsidRDefault="00E53E68">
      <w:pPr>
        <w:rPr>
          <w:rFonts w:ascii="Arial" w:hAnsi="Arial" w:cs="Arial"/>
          <w:sz w:val="28"/>
          <w:szCs w:val="28"/>
          <w:lang w:val="es-MX"/>
        </w:rPr>
      </w:pPr>
    </w:p>
    <w:p w:rsidR="00E53E68" w:rsidRDefault="00E53E68">
      <w:pPr>
        <w:rPr>
          <w:rFonts w:ascii="Arial" w:hAnsi="Arial" w:cs="Arial"/>
          <w:sz w:val="28"/>
          <w:szCs w:val="28"/>
          <w:lang w:val="es-MX"/>
        </w:rPr>
      </w:pPr>
    </w:p>
    <w:p w:rsidR="00E53E68" w:rsidRPr="00EF66E2" w:rsidRDefault="00E53E68">
      <w:pPr>
        <w:rPr>
          <w:rFonts w:ascii="Arial" w:hAnsi="Arial" w:cs="Arial"/>
          <w:sz w:val="28"/>
          <w:szCs w:val="28"/>
          <w:lang w:val="es-MX"/>
        </w:rPr>
      </w:pPr>
    </w:p>
    <w:sectPr w:rsidR="00E53E68" w:rsidRPr="00EF66E2" w:rsidSect="00AF3A63">
      <w:pgSz w:w="11906" w:h="16838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0EF" w:rsidRDefault="00CA30EF" w:rsidP="00650219">
      <w:r>
        <w:separator/>
      </w:r>
    </w:p>
  </w:endnote>
  <w:endnote w:type="continuationSeparator" w:id="0">
    <w:p w:rsidR="00CA30EF" w:rsidRDefault="00CA30EF" w:rsidP="00650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0EF" w:rsidRDefault="00CA30EF" w:rsidP="00650219">
      <w:r>
        <w:separator/>
      </w:r>
    </w:p>
  </w:footnote>
  <w:footnote w:type="continuationSeparator" w:id="0">
    <w:p w:rsidR="00CA30EF" w:rsidRDefault="00CA30EF" w:rsidP="006502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45D8004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68032D4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28CB02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C9D6D0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D8E532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6BCB8A4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D62BA0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2F44CA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E5026A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9F451A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BA636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A52131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3AEB0273"/>
    <w:multiLevelType w:val="multilevel"/>
    <w:tmpl w:val="526206A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84C4F29"/>
    <w:multiLevelType w:val="multilevel"/>
    <w:tmpl w:val="D8061F64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>
    <w:nsid w:val="59350CFB"/>
    <w:multiLevelType w:val="multilevel"/>
    <w:tmpl w:val="9DF09F0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5DEC6B47"/>
    <w:multiLevelType w:val="multilevel"/>
    <w:tmpl w:val="604E1C0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67F86DA5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D8C2C6D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>
    <w:nsid w:val="7F220A3E"/>
    <w:multiLevelType w:val="hybridMultilevel"/>
    <w:tmpl w:val="CB62F1F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0"/>
  </w:num>
  <w:num w:numId="4">
    <w:abstractNumId w:val="24"/>
  </w:num>
  <w:num w:numId="5">
    <w:abstractNumId w:val="13"/>
  </w:num>
  <w:num w:numId="6">
    <w:abstractNumId w:val="18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6"/>
  </w:num>
  <w:num w:numId="20">
    <w:abstractNumId w:val="22"/>
  </w:num>
  <w:num w:numId="21">
    <w:abstractNumId w:val="19"/>
  </w:num>
  <w:num w:numId="22">
    <w:abstractNumId w:val="11"/>
  </w:num>
  <w:num w:numId="23">
    <w:abstractNumId w:val="25"/>
  </w:num>
  <w:num w:numId="24">
    <w:abstractNumId w:val="15"/>
  </w:num>
  <w:num w:numId="25">
    <w:abstractNumId w:val="17"/>
  </w:num>
  <w:num w:numId="26">
    <w:abstractNumId w:val="23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F3"/>
    <w:rsid w:val="00035BAC"/>
    <w:rsid w:val="00096D7E"/>
    <w:rsid w:val="000D1EE6"/>
    <w:rsid w:val="00105B6E"/>
    <w:rsid w:val="001119AB"/>
    <w:rsid w:val="001820A6"/>
    <w:rsid w:val="001D762F"/>
    <w:rsid w:val="0028533C"/>
    <w:rsid w:val="002A3CA8"/>
    <w:rsid w:val="00375546"/>
    <w:rsid w:val="003874D0"/>
    <w:rsid w:val="00405555"/>
    <w:rsid w:val="004060B5"/>
    <w:rsid w:val="004323AE"/>
    <w:rsid w:val="004B37E1"/>
    <w:rsid w:val="004E108E"/>
    <w:rsid w:val="005A639A"/>
    <w:rsid w:val="00606C69"/>
    <w:rsid w:val="00617EB6"/>
    <w:rsid w:val="00645252"/>
    <w:rsid w:val="00650219"/>
    <w:rsid w:val="006D188A"/>
    <w:rsid w:val="006D3D74"/>
    <w:rsid w:val="006D6594"/>
    <w:rsid w:val="006F3069"/>
    <w:rsid w:val="007C5F8A"/>
    <w:rsid w:val="008009F3"/>
    <w:rsid w:val="0083569A"/>
    <w:rsid w:val="0086301A"/>
    <w:rsid w:val="008B4E8D"/>
    <w:rsid w:val="008D5182"/>
    <w:rsid w:val="009857C6"/>
    <w:rsid w:val="009E6D96"/>
    <w:rsid w:val="00A0697D"/>
    <w:rsid w:val="00A10BEE"/>
    <w:rsid w:val="00A41582"/>
    <w:rsid w:val="00A618CD"/>
    <w:rsid w:val="00A9204E"/>
    <w:rsid w:val="00AE5257"/>
    <w:rsid w:val="00AF2351"/>
    <w:rsid w:val="00AF3A63"/>
    <w:rsid w:val="00B82A83"/>
    <w:rsid w:val="00BF512F"/>
    <w:rsid w:val="00C1043D"/>
    <w:rsid w:val="00C430EA"/>
    <w:rsid w:val="00C8265D"/>
    <w:rsid w:val="00CA30EF"/>
    <w:rsid w:val="00DC46E1"/>
    <w:rsid w:val="00E53E68"/>
    <w:rsid w:val="00E55276"/>
    <w:rsid w:val="00E96A9F"/>
    <w:rsid w:val="00EB4F81"/>
    <w:rsid w:val="00EB6231"/>
    <w:rsid w:val="00EF66E2"/>
    <w:rsid w:val="00F353DF"/>
    <w:rsid w:val="00F73E61"/>
    <w:rsid w:val="00F86E40"/>
    <w:rsid w:val="00FC6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0219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650219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0219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0219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0219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50219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650219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50219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50219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650219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50219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50219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9"/>
    <w:rsid w:val="00650219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rsid w:val="00650219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650219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650219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650219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Puesto">
    <w:name w:val="Title"/>
    <w:basedOn w:val="Normal"/>
    <w:next w:val="Normal"/>
    <w:link w:val="PuestoCar"/>
    <w:uiPriority w:val="10"/>
    <w:qFormat/>
    <w:rsid w:val="00650219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502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02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50219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650219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650219"/>
    <w:rPr>
      <w:rFonts w:ascii="Calibri" w:hAnsi="Calibri" w:cs="Calibri"/>
      <w:i/>
      <w:iCs/>
    </w:rPr>
  </w:style>
  <w:style w:type="character" w:styleId="nfasisintenso">
    <w:name w:val="Intense Emphasis"/>
    <w:basedOn w:val="Fuentedeprrafopredeter"/>
    <w:uiPriority w:val="21"/>
    <w:qFormat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Textoennegrita">
    <w:name w:val="Strong"/>
    <w:basedOn w:val="Fuentedeprrafopredeter"/>
    <w:uiPriority w:val="22"/>
    <w:qFormat/>
    <w:rsid w:val="00650219"/>
    <w:rPr>
      <w:rFonts w:ascii="Calibri" w:hAnsi="Calibri" w:cs="Calibri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6502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021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0219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Referenciasutil">
    <w:name w:val="Subtle Reference"/>
    <w:basedOn w:val="Fuentedeprrafopredeter"/>
    <w:uiPriority w:val="31"/>
    <w:qFormat/>
    <w:rsid w:val="00650219"/>
    <w:rPr>
      <w:rFonts w:ascii="Calibri" w:hAnsi="Calibri" w:cs="Calibri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650219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ellibro">
    <w:name w:val="Book Title"/>
    <w:basedOn w:val="Fuentedeprrafopredeter"/>
    <w:uiPriority w:val="33"/>
    <w:qFormat/>
    <w:rsid w:val="00650219"/>
    <w:rPr>
      <w:rFonts w:ascii="Calibri" w:hAnsi="Calibri" w:cs="Calibri"/>
      <w:b/>
      <w:bCs/>
      <w:i/>
      <w:iCs/>
      <w:spacing w:val="5"/>
    </w:rPr>
  </w:style>
  <w:style w:type="character" w:styleId="Hipervnculo">
    <w:name w:val="Hyperlink"/>
    <w:basedOn w:val="Fuentedeprrafopredeter"/>
    <w:uiPriority w:val="99"/>
    <w:unhideWhenUsed/>
    <w:rsid w:val="00650219"/>
    <w:rPr>
      <w:rFonts w:ascii="Calibri" w:hAnsi="Calibri" w:cs="Calibri"/>
      <w:color w:val="1F4E79" w:themeColor="accent1" w:themeShade="80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650219"/>
    <w:rPr>
      <w:rFonts w:ascii="Calibri" w:hAnsi="Calibri" w:cs="Calibri"/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50219"/>
    <w:pPr>
      <w:spacing w:after="200"/>
    </w:pPr>
    <w:rPr>
      <w:i/>
      <w:iCs/>
      <w:color w:val="44546A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219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219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650219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50219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50219"/>
    <w:rPr>
      <w:rFonts w:ascii="Calibri" w:hAnsi="Calibri" w:cs="Calibri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50219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50219"/>
    <w:rPr>
      <w:rFonts w:ascii="Calibri" w:hAnsi="Calibri" w:cs="Calibri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650219"/>
    <w:rPr>
      <w:rFonts w:ascii="Calibri" w:hAnsi="Calibri" w:cs="Calibr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0219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0219"/>
    <w:rPr>
      <w:rFonts w:ascii="Calibri" w:hAnsi="Calibri" w:cs="Calibr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02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0219"/>
    <w:rPr>
      <w:rFonts w:ascii="Calibri" w:hAnsi="Calibri" w:cs="Calibri"/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50219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50219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50219"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50219"/>
    <w:rPr>
      <w:rFonts w:ascii="Calibri" w:hAnsi="Calibri" w:cs="Calibri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650219"/>
    <w:rPr>
      <w:rFonts w:ascii="Calibri Light" w:eastAsiaTheme="majorEastAsia" w:hAnsi="Calibri Light" w:cs="Calibri Light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50219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50219"/>
    <w:rPr>
      <w:rFonts w:ascii="Calibri" w:hAnsi="Calibri" w:cs="Calibri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0219"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0219"/>
    <w:rPr>
      <w:rFonts w:ascii="Consolas" w:hAnsi="Consolas" w:cs="Calibri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6502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50219"/>
    <w:rPr>
      <w:rFonts w:ascii="Consolas" w:hAnsi="Consolas" w:cs="Calibri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50219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50219"/>
    <w:rPr>
      <w:rFonts w:ascii="Consolas" w:hAnsi="Consolas" w:cs="Calibri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650219"/>
    <w:rPr>
      <w:rFonts w:ascii="Calibri" w:hAnsi="Calibri" w:cs="Calibri"/>
      <w:color w:val="3B3838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650219"/>
  </w:style>
  <w:style w:type="character" w:customStyle="1" w:styleId="EncabezadoCar">
    <w:name w:val="Encabezado Car"/>
    <w:basedOn w:val="Fuentedeprrafopredeter"/>
    <w:link w:val="Encabezado"/>
    <w:uiPriority w:val="99"/>
    <w:rsid w:val="00650219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650219"/>
  </w:style>
  <w:style w:type="character" w:customStyle="1" w:styleId="PiedepginaCar">
    <w:name w:val="Pie de página Car"/>
    <w:basedOn w:val="Fuentedeprrafopredeter"/>
    <w:link w:val="Piedepgina"/>
    <w:uiPriority w:val="99"/>
    <w:rsid w:val="00650219"/>
    <w:rPr>
      <w:rFonts w:ascii="Calibri" w:hAnsi="Calibri" w:cs="Calibri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50219"/>
    <w:pPr>
      <w:spacing w:after="120"/>
      <w:ind w:left="1757"/>
    </w:pPr>
  </w:style>
  <w:style w:type="character" w:customStyle="1" w:styleId="Mencionar1">
    <w:name w:val="Mencionar1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50219"/>
    <w:pPr>
      <w:numPr>
        <w:numId w:val="24"/>
      </w:numPr>
    </w:pPr>
  </w:style>
  <w:style w:type="numbering" w:styleId="1ai">
    <w:name w:val="Outline List 1"/>
    <w:basedOn w:val="Sinlista"/>
    <w:uiPriority w:val="99"/>
    <w:semiHidden/>
    <w:unhideWhenUsed/>
    <w:rsid w:val="00650219"/>
    <w:pPr>
      <w:numPr>
        <w:numId w:val="25"/>
      </w:numPr>
    </w:pPr>
  </w:style>
  <w:style w:type="character" w:styleId="VariableHTML">
    <w:name w:val="HTML Variabl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50219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50219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650219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50219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5021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50219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50219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50219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50219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50219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50219"/>
    <w:pPr>
      <w:spacing w:after="100"/>
      <w:ind w:left="154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50219"/>
    <w:pPr>
      <w:outlineLvl w:val="9"/>
    </w:pPr>
    <w:rPr>
      <w:color w:val="2E74B5" w:themeColor="accent1" w:themeShade="BF"/>
    </w:rPr>
  </w:style>
  <w:style w:type="table" w:styleId="Tablaprofesional">
    <w:name w:val="Table Professional"/>
    <w:basedOn w:val="Tablanormal"/>
    <w:uiPriority w:val="99"/>
    <w:semiHidden/>
    <w:unhideWhenUsed/>
    <w:rsid w:val="0065021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650219"/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5021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65021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5021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5021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5021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5021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5021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50219"/>
  </w:style>
  <w:style w:type="character" w:customStyle="1" w:styleId="Hashtag1">
    <w:name w:val="Hashtag1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502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502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5021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5021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5021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5021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5021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5021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5021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5021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5021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5021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5021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5021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5021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5021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5021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5021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5021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5021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5021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unhideWhenUsed/>
    <w:qFormat/>
    <w:rsid w:val="00650219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50219"/>
    <w:pPr>
      <w:numPr>
        <w:numId w:val="1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50219"/>
    <w:pPr>
      <w:numPr>
        <w:numId w:val="1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50219"/>
    <w:pPr>
      <w:numPr>
        <w:numId w:val="1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50219"/>
    <w:pPr>
      <w:numPr>
        <w:numId w:val="1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50219"/>
    <w:pPr>
      <w:numPr>
        <w:numId w:val="1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50219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50219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50219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50219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50219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5021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5021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5021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5021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50219"/>
  </w:style>
  <w:style w:type="character" w:styleId="Refdenotaalfinal">
    <w:name w:val="end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50219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502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vistosa">
    <w:name w:val="Colorful List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65021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5021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5021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5021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65021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ireccinsobre">
    <w:name w:val="envelope address"/>
    <w:basedOn w:val="Normal"/>
    <w:uiPriority w:val="99"/>
    <w:semiHidden/>
    <w:unhideWhenUsed/>
    <w:rsid w:val="00650219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culoSeccin">
    <w:name w:val="Outline List 3"/>
    <w:basedOn w:val="Sinlista"/>
    <w:uiPriority w:val="99"/>
    <w:semiHidden/>
    <w:unhideWhenUsed/>
    <w:rsid w:val="00650219"/>
    <w:pPr>
      <w:numPr>
        <w:numId w:val="26"/>
      </w:numPr>
    </w:pPr>
  </w:style>
  <w:style w:type="table" w:styleId="Tablanormal1">
    <w:name w:val="Plain Table 1"/>
    <w:basedOn w:val="Tablanormal"/>
    <w:uiPriority w:val="41"/>
    <w:rsid w:val="00650219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5021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650219"/>
    <w:rPr>
      <w:rFonts w:ascii="Calibri" w:hAnsi="Calibri" w:cs="Calibri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50219"/>
  </w:style>
  <w:style w:type="character" w:customStyle="1" w:styleId="FechaCar">
    <w:name w:val="Fecha Car"/>
    <w:basedOn w:val="Fuentedeprrafopredeter"/>
    <w:link w:val="Fecha"/>
    <w:uiPriority w:val="99"/>
    <w:semiHidden/>
    <w:rsid w:val="00650219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650219"/>
    <w:rPr>
      <w:rFonts w:ascii="Times New Roman" w:hAnsi="Times New Roman" w:cs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650219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50219"/>
    <w:rPr>
      <w:rFonts w:ascii="Calibri" w:hAnsi="Calibri" w:cs="Calibri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5021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5021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5021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5021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021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021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5021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50219"/>
    <w:rPr>
      <w:rFonts w:ascii="Calibri" w:hAnsi="Calibri" w:cs="Calibri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5021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50219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650219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50219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50219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65021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5021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50219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50219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50219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50219"/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50219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50219"/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650219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50219"/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65021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50219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50219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50219"/>
  </w:style>
  <w:style w:type="character" w:customStyle="1" w:styleId="SaludoCar">
    <w:name w:val="Saludo Car"/>
    <w:basedOn w:val="Fuentedeprrafopredeter"/>
    <w:link w:val="Saludo"/>
    <w:uiPriority w:val="99"/>
    <w:semiHidden/>
    <w:rsid w:val="00650219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65021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5021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5021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5021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5021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50219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50219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65021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5021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5021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5021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rsid w:val="0065021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50219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50219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50219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50219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50219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50219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50219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50219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50219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50219"/>
    <w:rPr>
      <w:rFonts w:ascii="Calibri Light" w:eastAsiaTheme="majorEastAsia" w:hAnsi="Calibri Light" w:cs="Calibri Light"/>
      <w:b/>
      <w:bCs/>
    </w:rPr>
  </w:style>
  <w:style w:type="paragraph" w:styleId="Cierre">
    <w:name w:val="Closing"/>
    <w:basedOn w:val="Normal"/>
    <w:link w:val="CierreCar"/>
    <w:uiPriority w:val="99"/>
    <w:semiHidden/>
    <w:unhideWhenUsed/>
    <w:rsid w:val="00650219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50219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6502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1">
    <w:name w:val="Table Grid 1"/>
    <w:basedOn w:val="Tablanormal"/>
    <w:uiPriority w:val="99"/>
    <w:semiHidden/>
    <w:unhideWhenUsed/>
    <w:rsid w:val="0065021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65021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65021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65021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5021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5021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5021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5021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65021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650219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50219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650219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650219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650219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650219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650219"/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650219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650219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650219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65021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65021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65021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65021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65021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65021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65021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5021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5021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rsid w:val="0065021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character" w:styleId="Nmerodelnea">
    <w:name w:val="lin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65021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5021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5021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502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F3A63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zequiel\AppData\Roaming\Microsoft\Plantillas\Espaciado%20simple%20(en%20blanco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  CARPETA DE CAMPO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Espaciado simple (en blanco)</Template>
  <TotalTime>0</TotalTime>
  <Pages>10</Pages>
  <Words>470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INSTANCIA REGIONAL</dc:subject>
  <dc:creator/>
  <cp:keywords/>
  <dc:description/>
  <cp:lastModifiedBy/>
  <cp:revision>1</cp:revision>
  <dcterms:created xsi:type="dcterms:W3CDTF">2023-08-16T17:04:00Z</dcterms:created>
  <dcterms:modified xsi:type="dcterms:W3CDTF">2023-08-17T13:21:00Z</dcterms:modified>
</cp:coreProperties>
</file>